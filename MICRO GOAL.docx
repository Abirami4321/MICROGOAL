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FFA0E">
      <w:pPr>
        <w:spacing w:after="14" w:line="267" w:lineRule="auto"/>
        <w:ind w:left="60" w:right="0"/>
      </w:pPr>
      <w:r>
        <w:rPr>
          <w:sz w:val="36"/>
        </w:rPr>
        <w:t xml:space="preserve">MicroGoals – Secure Goal Management Backend API </w:t>
      </w:r>
    </w:p>
    <w:p w14:paraId="35C8821C">
      <w:pPr>
        <w:spacing w:after="28" w:line="259" w:lineRule="auto"/>
        <w:ind w:left="65" w:right="0" w:firstLine="0"/>
      </w:pPr>
      <w:r>
        <w:rPr>
          <w:sz w:val="36"/>
        </w:rPr>
        <w:t xml:space="preserve"> </w:t>
      </w:r>
    </w:p>
    <w:p w14:paraId="35F04EB5">
      <w:pPr>
        <w:spacing w:after="28" w:line="259" w:lineRule="auto"/>
        <w:ind w:left="65" w:right="0" w:firstLine="0"/>
      </w:pPr>
      <w:r>
        <w:rPr>
          <w:sz w:val="36"/>
          <w:lang w:val="en-US"/>
        </w:rPr>
        <w:t>Team ID : SWTID-2026-8260</w:t>
      </w:r>
    </w:p>
    <w:p w14:paraId="5231DF69">
      <w:pPr>
        <w:spacing w:after="14" w:line="267" w:lineRule="auto"/>
        <w:ind w:left="50" w:right="5552" w:firstLine="0"/>
        <w:rPr>
          <w:sz w:val="36"/>
        </w:rPr>
      </w:pPr>
    </w:p>
    <w:p w14:paraId="220C2E20">
      <w:pPr>
        <w:spacing w:after="14" w:line="267" w:lineRule="auto"/>
        <w:ind w:left="60" w:right="5552"/>
      </w:pPr>
      <w:r>
        <w:rPr>
          <w:sz w:val="36"/>
        </w:rPr>
        <w:t xml:space="preserve"> Team Leader: </w:t>
      </w:r>
      <w:bookmarkStart w:id="0" w:name="_GoBack"/>
      <w:bookmarkEnd w:id="0"/>
    </w:p>
    <w:p w14:paraId="1DBB4C75">
      <w:pPr>
        <w:spacing w:after="14" w:line="267" w:lineRule="auto"/>
        <w:ind w:left="60" w:right="0"/>
      </w:pPr>
      <w:r>
        <w:rPr>
          <w:sz w:val="36"/>
        </w:rPr>
        <w:t xml:space="preserve">Name: </w:t>
      </w:r>
      <w:r>
        <w:rPr>
          <w:sz w:val="36"/>
          <w:lang w:val="en-US"/>
        </w:rPr>
        <w:t>Asmirathi S</w:t>
      </w:r>
    </w:p>
    <w:p w14:paraId="2511D588">
      <w:pPr>
        <w:spacing w:after="14" w:line="267" w:lineRule="auto"/>
        <w:ind w:left="60" w:right="0"/>
      </w:pPr>
      <w:r>
        <w:rPr>
          <w:sz w:val="36"/>
        </w:rPr>
        <w:t>Email ID: 201400</w:t>
      </w:r>
      <w:r>
        <w:rPr>
          <w:sz w:val="36"/>
          <w:lang w:val="en-US"/>
        </w:rPr>
        <w:t>063</w:t>
      </w:r>
      <w:r>
        <w:rPr>
          <w:sz w:val="36"/>
        </w:rPr>
        <w:t>@sigc.edu</w:t>
      </w:r>
    </w:p>
    <w:p w14:paraId="6F498947">
      <w:pPr>
        <w:spacing w:after="28" w:line="259" w:lineRule="auto"/>
        <w:ind w:left="65" w:right="0" w:firstLine="0"/>
      </w:pPr>
      <w:r>
        <w:rPr>
          <w:sz w:val="36"/>
        </w:rPr>
        <w:t xml:space="preserve"> </w:t>
      </w:r>
    </w:p>
    <w:p w14:paraId="4DEC648E">
      <w:pPr>
        <w:spacing w:after="14" w:line="267" w:lineRule="auto"/>
        <w:ind w:left="60" w:right="0"/>
      </w:pPr>
      <w:r>
        <w:rPr>
          <w:sz w:val="36"/>
        </w:rPr>
        <w:t xml:space="preserve">Team Members: </w:t>
      </w:r>
    </w:p>
    <w:p w14:paraId="55F2A9C8">
      <w:pPr>
        <w:spacing w:after="14" w:line="267" w:lineRule="auto"/>
        <w:ind w:left="60" w:right="0"/>
      </w:pPr>
      <w:r>
        <w:rPr>
          <w:sz w:val="36"/>
        </w:rPr>
        <w:t>1. Name: B</w:t>
      </w:r>
      <w:r>
        <w:rPr>
          <w:sz w:val="36"/>
          <w:lang w:val="en-US"/>
        </w:rPr>
        <w:t>avana Sri</w:t>
      </w:r>
      <w:r>
        <w:rPr>
          <w:sz w:val="36"/>
        </w:rPr>
        <w:t xml:space="preserve"> S</w:t>
      </w:r>
    </w:p>
    <w:p w14:paraId="4355C7BF">
      <w:pPr>
        <w:spacing w:after="14" w:line="267" w:lineRule="auto"/>
        <w:ind w:left="60" w:right="0"/>
      </w:pPr>
      <w:r>
        <w:rPr>
          <w:sz w:val="36"/>
        </w:rPr>
        <w:t>Email ID: 20240</w:t>
      </w:r>
      <w:r>
        <w:rPr>
          <w:sz w:val="36"/>
          <w:lang w:val="en-US"/>
        </w:rPr>
        <w:t>0881</w:t>
      </w:r>
      <w:r>
        <w:rPr>
          <w:sz w:val="36"/>
        </w:rPr>
        <w:t>@sigc.edu</w:t>
      </w:r>
    </w:p>
    <w:p w14:paraId="73E1677C">
      <w:pPr>
        <w:spacing w:after="26" w:line="259" w:lineRule="auto"/>
        <w:ind w:left="65" w:right="0" w:firstLine="0"/>
      </w:pPr>
      <w:r>
        <w:rPr>
          <w:sz w:val="36"/>
        </w:rPr>
        <w:t xml:space="preserve"> </w:t>
      </w:r>
    </w:p>
    <w:p w14:paraId="4B965B57">
      <w:pPr>
        <w:spacing w:after="14" w:line="267" w:lineRule="auto"/>
        <w:ind w:left="60" w:right="0"/>
      </w:pPr>
      <w:r>
        <w:rPr>
          <w:sz w:val="36"/>
        </w:rPr>
        <w:t>2.Name: A</w:t>
      </w:r>
      <w:r>
        <w:rPr>
          <w:sz w:val="36"/>
          <w:lang w:val="en-US"/>
        </w:rPr>
        <w:t>birami</w:t>
      </w:r>
      <w:r>
        <w:rPr>
          <w:sz w:val="36"/>
        </w:rPr>
        <w:t xml:space="preserve"> </w:t>
      </w:r>
      <w:r>
        <w:rPr>
          <w:sz w:val="36"/>
          <w:lang w:val="en-US"/>
        </w:rPr>
        <w:t>G</w:t>
      </w:r>
    </w:p>
    <w:p w14:paraId="4AC44AE2">
      <w:pPr>
        <w:spacing w:after="14" w:line="267" w:lineRule="auto"/>
        <w:ind w:left="60" w:right="0"/>
      </w:pPr>
      <w:r>
        <w:rPr>
          <w:sz w:val="36"/>
        </w:rPr>
        <w:t>Email ID: 202400</w:t>
      </w:r>
      <w:r>
        <w:rPr>
          <w:sz w:val="36"/>
          <w:lang w:val="en-US"/>
        </w:rPr>
        <w:t>311</w:t>
      </w:r>
      <w:r>
        <w:rPr>
          <w:sz w:val="36"/>
        </w:rPr>
        <w:t>@sigc.edu</w:t>
      </w:r>
    </w:p>
    <w:p w14:paraId="185A1098">
      <w:pPr>
        <w:spacing w:after="26" w:line="259" w:lineRule="auto"/>
        <w:ind w:left="65" w:right="0" w:firstLine="0"/>
      </w:pPr>
      <w:r>
        <w:rPr>
          <w:sz w:val="36"/>
        </w:rPr>
        <w:t xml:space="preserve"> </w:t>
      </w:r>
    </w:p>
    <w:p w14:paraId="64672B89">
      <w:pPr>
        <w:spacing w:after="14" w:line="267" w:lineRule="auto"/>
        <w:ind w:left="60" w:right="0"/>
      </w:pPr>
      <w:r>
        <w:rPr>
          <w:sz w:val="36"/>
        </w:rPr>
        <w:t>3.Name: E</w:t>
      </w:r>
      <w:r>
        <w:rPr>
          <w:sz w:val="36"/>
          <w:lang w:val="en-US"/>
        </w:rPr>
        <w:t>llakiya</w:t>
      </w:r>
      <w:r>
        <w:rPr>
          <w:sz w:val="36"/>
        </w:rPr>
        <w:t xml:space="preserve"> </w:t>
      </w:r>
    </w:p>
    <w:p w14:paraId="2330463D">
      <w:pPr>
        <w:spacing w:after="14" w:line="267" w:lineRule="auto"/>
        <w:ind w:left="60" w:right="0"/>
      </w:pPr>
      <w:r>
        <w:rPr>
          <w:sz w:val="36"/>
        </w:rPr>
        <w:t>Email ID: 202400</w:t>
      </w:r>
      <w:r>
        <w:rPr>
          <w:sz w:val="36"/>
          <w:lang w:val="en-US"/>
        </w:rPr>
        <w:t>361</w:t>
      </w:r>
      <w:r>
        <w:rPr>
          <w:sz w:val="36"/>
        </w:rPr>
        <w:t>@sigc.edu</w:t>
      </w:r>
    </w:p>
    <w:p w14:paraId="150FF99C">
      <w:pPr>
        <w:spacing w:after="366" w:line="259" w:lineRule="auto"/>
        <w:ind w:left="65" w:right="0" w:firstLine="0"/>
      </w:pPr>
      <w:r>
        <w:rPr>
          <w:sz w:val="36"/>
        </w:rPr>
        <w:t xml:space="preserve"> </w:t>
      </w:r>
    </w:p>
    <w:p w14:paraId="42121733">
      <w:pPr>
        <w:pStyle w:val="2"/>
        <w:spacing w:after="176"/>
        <w:ind w:left="60"/>
      </w:pPr>
      <w:r>
        <w:rPr>
          <w:sz w:val="34"/>
        </w:rPr>
        <w:t xml:space="preserve"> Project Overview </w:t>
      </w:r>
    </w:p>
    <w:p w14:paraId="5C24FAE4">
      <w:pPr>
        <w:spacing w:after="246"/>
        <w:ind w:right="777"/>
      </w:pPr>
      <w: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14:paraId="4EC7F77E">
      <w:pPr>
        <w:spacing w:after="259"/>
        <w:ind w:right="777"/>
      </w:pPr>
      <w:r>
        <w:t xml:space="preserve">The system includes: </w:t>
      </w:r>
    </w:p>
    <w:p w14:paraId="3DAC9BDA">
      <w:pPr>
        <w:numPr>
          <w:ilvl w:val="0"/>
          <w:numId w:val="1"/>
        </w:numPr>
        <w:ind w:right="777" w:hanging="360"/>
      </w:pPr>
      <w:r>
        <w:t xml:space="preserve">User Registration &amp; Login </w:t>
      </w:r>
    </w:p>
    <w:p w14:paraId="40D560AB">
      <w:pPr>
        <w:spacing w:after="25" w:line="259" w:lineRule="auto"/>
        <w:ind w:left="785" w:right="0" w:firstLine="0"/>
      </w:pPr>
      <w:r>
        <w:t xml:space="preserve"> </w:t>
      </w:r>
    </w:p>
    <w:p w14:paraId="137BB67D">
      <w:pPr>
        <w:numPr>
          <w:ilvl w:val="0"/>
          <w:numId w:val="1"/>
        </w:numPr>
        <w:ind w:right="777" w:hanging="360"/>
      </w:pPr>
      <w:r>
        <w:t xml:space="preserve">JWT-based Authentication </w:t>
      </w:r>
    </w:p>
    <w:p w14:paraId="0FECC642">
      <w:pPr>
        <w:spacing w:after="0" w:line="259" w:lineRule="auto"/>
        <w:ind w:left="785" w:right="0" w:firstLine="0"/>
      </w:pPr>
      <w:r>
        <w:t xml:space="preserve"> </w:t>
      </w:r>
    </w:p>
    <w:p w14:paraId="5EDA05F0">
      <w:pPr>
        <w:numPr>
          <w:ilvl w:val="0"/>
          <w:numId w:val="1"/>
        </w:numPr>
        <w:ind w:right="777" w:hanging="360"/>
      </w:pPr>
      <w:r>
        <w:t xml:space="preserve">CRUD Operations for Goals </w:t>
      </w:r>
    </w:p>
    <w:p w14:paraId="4D8C00A0">
      <w:pPr>
        <w:spacing w:after="25" w:line="259" w:lineRule="auto"/>
        <w:ind w:left="785" w:right="0" w:firstLine="0"/>
      </w:pPr>
      <w:r>
        <w:t xml:space="preserve"> </w:t>
      </w:r>
    </w:p>
    <w:p w14:paraId="75A91025">
      <w:pPr>
        <w:numPr>
          <w:ilvl w:val="0"/>
          <w:numId w:val="1"/>
        </w:numPr>
        <w:ind w:right="777" w:hanging="360"/>
      </w:pPr>
      <w:r>
        <w:t xml:space="preserve">Protected Routes </w:t>
      </w:r>
    </w:p>
    <w:p w14:paraId="3BEFF03B">
      <w:pPr>
        <w:spacing w:after="25" w:line="259" w:lineRule="auto"/>
        <w:ind w:left="785" w:right="0" w:firstLine="0"/>
      </w:pPr>
      <w:r>
        <w:t xml:space="preserve"> </w:t>
      </w:r>
    </w:p>
    <w:p w14:paraId="7956E83A">
      <w:pPr>
        <w:numPr>
          <w:ilvl w:val="0"/>
          <w:numId w:val="1"/>
        </w:numPr>
        <w:ind w:right="777" w:hanging="360"/>
      </w:pPr>
      <w:r>
        <w:t xml:space="preserve">Centralized Error Handling </w:t>
      </w:r>
    </w:p>
    <w:p w14:paraId="66A42910">
      <w:pPr>
        <w:spacing w:after="257" w:line="259" w:lineRule="auto"/>
        <w:ind w:left="785" w:right="0" w:firstLine="0"/>
      </w:pPr>
      <w:r>
        <w:t xml:space="preserve"> </w:t>
      </w:r>
    </w:p>
    <w:p w14:paraId="7E2AF233">
      <w:pPr>
        <w:spacing w:after="460"/>
        <w:ind w:right="777"/>
      </w:pPr>
      <w:r>
        <w:t xml:space="preserve">The main objective is to provide a secure and scalable backend system for digital goal management. </w:t>
      </w:r>
    </w:p>
    <w:p w14:paraId="68AD6F8A">
      <w:pPr>
        <w:pStyle w:val="2"/>
        <w:spacing w:after="176"/>
        <w:ind w:left="60"/>
      </w:pPr>
      <w:r>
        <w:rPr>
          <w:sz w:val="34"/>
        </w:rPr>
        <w:t xml:space="preserve"> Project Instruction </w:t>
      </w:r>
    </w:p>
    <w:p w14:paraId="0B256F7F">
      <w:pPr>
        <w:numPr>
          <w:ilvl w:val="0"/>
          <w:numId w:val="2"/>
        </w:numPr>
        <w:ind w:right="777" w:hanging="360"/>
      </w:pPr>
      <w:r>
        <w:t xml:space="preserve">The project follows REST API principles. </w:t>
      </w:r>
    </w:p>
    <w:p w14:paraId="58D7354D">
      <w:pPr>
        <w:spacing w:after="28" w:line="259" w:lineRule="auto"/>
        <w:ind w:left="785" w:right="0" w:firstLine="0"/>
      </w:pPr>
      <w:r>
        <w:t xml:space="preserve"> </w:t>
      </w:r>
    </w:p>
    <w:p w14:paraId="69AC9D60">
      <w:pPr>
        <w:numPr>
          <w:ilvl w:val="0"/>
          <w:numId w:val="2"/>
        </w:numPr>
        <w:ind w:right="777" w:hanging="360"/>
      </w:pPr>
      <w:r>
        <w:t xml:space="preserve">Authentication is handled using JWT. </w:t>
      </w:r>
    </w:p>
    <w:p w14:paraId="032BE679">
      <w:pPr>
        <w:spacing w:after="25" w:line="259" w:lineRule="auto"/>
        <w:ind w:left="785" w:right="0" w:firstLine="0"/>
      </w:pPr>
      <w:r>
        <w:t xml:space="preserve"> </w:t>
      </w:r>
    </w:p>
    <w:p w14:paraId="12619BBB">
      <w:pPr>
        <w:numPr>
          <w:ilvl w:val="0"/>
          <w:numId w:val="2"/>
        </w:numPr>
        <w:ind w:right="777" w:hanging="360"/>
      </w:pPr>
      <w:r>
        <w:t xml:space="preserve">MongoDB is used as the database. </w:t>
      </w:r>
    </w:p>
    <w:p w14:paraId="196D6A72">
      <w:pPr>
        <w:spacing w:after="28" w:line="259" w:lineRule="auto"/>
        <w:ind w:left="785" w:right="0" w:firstLine="0"/>
      </w:pPr>
      <w:r>
        <w:t xml:space="preserve"> </w:t>
      </w:r>
    </w:p>
    <w:p w14:paraId="3206EA03">
      <w:pPr>
        <w:numPr>
          <w:ilvl w:val="0"/>
          <w:numId w:val="2"/>
        </w:numPr>
        <w:ind w:right="777" w:hanging="360"/>
      </w:pPr>
      <w:r>
        <w:t xml:space="preserve">APIs are tested using Thunder Client. </w:t>
      </w:r>
    </w:p>
    <w:p w14:paraId="63947D10">
      <w:pPr>
        <w:spacing w:after="25" w:line="259" w:lineRule="auto"/>
        <w:ind w:left="785" w:right="0" w:firstLine="0"/>
      </w:pPr>
      <w:r>
        <w:t xml:space="preserve"> </w:t>
      </w:r>
    </w:p>
    <w:p w14:paraId="47B2BA3A">
      <w:pPr>
        <w:numPr>
          <w:ilvl w:val="0"/>
          <w:numId w:val="2"/>
        </w:numPr>
        <w:ind w:right="777" w:hanging="360"/>
      </w:pPr>
      <w:r>
        <w:t xml:space="preserve">The project follows MVC architecture. </w:t>
      </w:r>
    </w:p>
    <w:p w14:paraId="59691433">
      <w:pPr>
        <w:spacing w:after="288" w:line="259" w:lineRule="auto"/>
        <w:ind w:left="785" w:right="0" w:firstLine="0"/>
      </w:pPr>
      <w:r>
        <w:t xml:space="preserve"> </w:t>
      </w:r>
    </w:p>
    <w:p w14:paraId="57399DE5">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26" name="Group 9194"/>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1" name="Freeform 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 name="Freeform 2"/>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 name="Freeform 3"/>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 name="Freeform 4"/>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 name="Freeform 5"/>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 name="Freeform 6"/>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 name="Freeform 7"/>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194"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x5Sk7dMA&#10;AAADAQAADwAAAAAAAAABACAAAAAiAAAAZHJzL2Rvd25yZXYueG1sUEsBAhQAFAAAAAgAh07iQMNi&#10;/v/sAwAACBsAAA4AAAAAAAAAAQAgAAAAIgEAAGRycy9lMm9Eb2MueG1sUEsFBgAAAAAGAAYAWQEA&#10;AIAHAAAAAA==&#10;">
                <o:lock v:ext="edit" aspectratio="f"/>
                <v:shape id="_x0000_s1026" o:spid="_x0000_s1026" o:spt="100" style="position:absolute;left:0;top:0;height:19812;width:5943600;" fillcolor="#A0A0A0" filled="t" stroked="t" coordsize="5943600,19812" o:gfxdata="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IRJq5AAAA2gAA&#10;AA8AAAAAAAAAAQAgAAAAIgAAAGRycy9kb3ducmV2LnhtbFBLAQIUABQAAAAIAIdO4kAzLwWeOwAA&#10;ADkAAAAQAAAAAAAAAAEAIAAAAAgBAABkcnMvc2hhcGV4bWwueG1sUEsFBgAAAAAGAAYAWwEAALID&#10;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pdtqebwAAADa&#10;AAAADwAAAGRycy9kb3ducmV2LnhtbEWPQWvCQBSE7wX/w/IKvdWNoQabunoQSnsSjILX1+xrEpp9&#10;G7LPaPrrXUHwOMzMN8xyfXGtGqgPjWcDs2kCirj0tuHKwGH/+boAFQTZYuuZDIwUYL2aPC0xt/7M&#10;OxoKqVSEcMjRQC3S5VqHsiaHYeo74uj9+t6hRNlX2vZ4jnDX6jRJMu2w4bhQY0ebmsq/4uQMZMfs&#10;7X8s3+dfVco/WwmjDKfCmJfnWfIBSugij/C9/W0NpHC7Em+AX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banm8AAAA&#10;2g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SecSrsAAADa&#10;AAAADwAAAGRycy9kb3ducmV2LnhtbEWPQWsCMRSE74L/ITyhN022haKrcQ+CZbEe1Nb7Y/PcLG5e&#10;tptUt/++EQo9DjPzDbMqBteKG/Wh8awhmykQxJU3DdcaPj+20zmIEJENtp5Jww8FKNbj0Qpz4+98&#10;pNsp1iJBOOSowcbY5VKGypLDMPMdcfIuvncYk+xraXq8J7hr5bNSr9Jhw2nBYkcbS9X19O007BY7&#10;XAzK7vfntzK8e/o6lB1q/TTJ1BJEpCH+h//apdHwAo8r6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cSrsAAADa&#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NKyReb0AAADa&#10;AAAADwAAAGRycy9kb3ducmV2LnhtbEWP3WoCMRSE7wu+QzgF72qi2Cpbo4jQ0iIV/On9YXO6Wd2c&#10;LEnU9e0bodDLYWa+YWaLzjXiQiHWnjUMBwoEcelNzZWGw/7taQoiJmSDjWfScKMIi3nvYYaF8Vfe&#10;0mWXKpEhHAvUYFNqCyljaclhHPiWOHs/PjhMWYZKmoDXDHeNHCn1Ih3WnBcstrSyVJ52Z6ehm07e&#10;b/H5a7m238fPozqcT03YaN1/HKpXEIm69B/+a38YDWO4X8k3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rJF5vQAA&#10;ANo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17bxdLsAAADa&#10;AAAADwAAAGRycy9kb3ducmV2LnhtbEWPS6vCMBSE94L/IRzBnabWB1KNooJwvYLgY+Pu0BzbYnNS&#10;mli9//5GEFwOM/MNM1++TCkaql1hWcGgH4EgTq0uOFNwOW97UxDOI2ssLZOCP3KwXLRbc0y0ffKR&#10;mpPPRICwS1BB7n2VSOnSnAy6vq2Ig3eztUEfZJ1JXeMzwE0p4yiaSIMFh4UcK9rklN5PD6NgNI2z&#10;O9n1cB+f95vr6qCb3a9XqtsZRDMQnl7+G/60f7SCMbyvhBs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bxdLsAAADa&#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Wt4far8AAADa&#10;AAAADwAAAGRycy9kb3ducmV2LnhtbEWPQWvCQBSE70L/w/IKvUizsRSRmDUUoVgPPRgL7fGZfWaD&#10;2bchuzXJv3cLBY/DzHzD5MVoW3Gl3jeOFSySFARx5XTDtYKv4/vzCoQPyBpbx6RgIg/F5mGWY6bd&#10;wAe6lqEWEcI+QwUmhC6T0leGLPrEdcTRO7veYoiyr6XucYhw28qXNF1Kiw3HBYMdbQ1Vl/LXKtjP&#10;Xzt3+l7Nd+Xh05x+ttPlbdco9fS4SNcgAo3hHv5vf2gFS/i7Em+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eH2q/&#10;AAAA2g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WzBdVLoAAADa&#10;AAAADwAAAGRycy9kb3ducmV2LnhtbEWPzQrCMBCE74LvEFbwIprqQaUaBQVRxItWBG9Ls7bFZlOa&#10;+NO3N4LgcZiZb5j58m1K8aTaFZYVDAcRCOLU6oIzBedk05+CcB5ZY2mZFDTkYLlot+YYa/viIz1P&#10;PhMBwi5GBbn3VSylS3My6Aa2Ig7ezdYGfZB1JnWNrwA3pRxF0VgaLDgs5FjROqf0fnoYBfvDurmv&#10;+LJtepNzcuBb1bvoq1LdzjCagfD09v/wr73TCibwvRJugF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MF1UugAAANo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13865FF9">
      <w:pPr>
        <w:pStyle w:val="2"/>
        <w:spacing w:after="65"/>
        <w:ind w:left="60"/>
      </w:pPr>
      <w:r>
        <w:t xml:space="preserve">Pre-requisites </w:t>
      </w:r>
    </w:p>
    <w:p w14:paraId="2E92471A">
      <w:pPr>
        <w:spacing w:after="259"/>
        <w:ind w:right="777"/>
      </w:pPr>
      <w:r>
        <w:t xml:space="preserve">Before running the project, the following tools are required: </w:t>
      </w:r>
    </w:p>
    <w:p w14:paraId="3E5E1A29">
      <w:pPr>
        <w:numPr>
          <w:ilvl w:val="0"/>
          <w:numId w:val="3"/>
        </w:numPr>
        <w:ind w:right="777" w:hanging="360"/>
      </w:pPr>
      <w:r>
        <w:t xml:space="preserve">Node.js (v18 or higher) </w:t>
      </w:r>
    </w:p>
    <w:p w14:paraId="058256AD">
      <w:pPr>
        <w:numPr>
          <w:ilvl w:val="0"/>
          <w:numId w:val="3"/>
        </w:numPr>
        <w:ind w:right="777" w:hanging="360"/>
      </w:pPr>
      <w:r>
        <w:t xml:space="preserve">Express.js </w:t>
      </w:r>
    </w:p>
    <w:p w14:paraId="7D2989A8">
      <w:pPr>
        <w:numPr>
          <w:ilvl w:val="0"/>
          <w:numId w:val="3"/>
        </w:numPr>
        <w:ind w:right="777" w:hanging="360"/>
      </w:pPr>
      <w:r>
        <w:t xml:space="preserve">MongoDB (Local / Atlas) </w:t>
      </w:r>
    </w:p>
    <w:p w14:paraId="410C3FE3">
      <w:pPr>
        <w:numPr>
          <w:ilvl w:val="0"/>
          <w:numId w:val="3"/>
        </w:numPr>
        <w:ind w:right="777" w:hanging="360"/>
      </w:pPr>
      <w:r>
        <w:t xml:space="preserve">VS Code </w:t>
      </w:r>
    </w:p>
    <w:p w14:paraId="5698BB19">
      <w:pPr>
        <w:numPr>
          <w:ilvl w:val="0"/>
          <w:numId w:val="3"/>
        </w:numPr>
        <w:ind w:right="777" w:hanging="360"/>
      </w:pPr>
      <w:r>
        <w:t xml:space="preserve">Thunder Client (Extension) </w:t>
      </w:r>
    </w:p>
    <w:p w14:paraId="47C05C07">
      <w:pPr>
        <w:numPr>
          <w:ilvl w:val="0"/>
          <w:numId w:val="3"/>
        </w:numPr>
        <w:ind w:right="777" w:hanging="360"/>
      </w:pPr>
      <w:r>
        <w:t xml:space="preserve">Basic knowledge of JavaScript &amp; REST APIs </w:t>
      </w:r>
    </w:p>
    <w:p w14:paraId="2BCF8479">
      <w:pPr>
        <w:spacing w:after="286" w:line="259" w:lineRule="auto"/>
        <w:ind w:left="785" w:right="0" w:firstLine="0"/>
      </w:pPr>
      <w:r>
        <w:t xml:space="preserve"> </w:t>
      </w:r>
    </w:p>
    <w:p w14:paraId="11874804">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35" name="Group 9195"/>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8" name="Freeform 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 name="Freeform 9"/>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 name="Freeform 10"/>
                        <wps:cNvSpPr/>
                        <wps:spPr>
                          <a:xfrm>
                            <a:off x="0"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 name="Freeform 11"/>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 name="Freeform 12"/>
                        <wps:cNvSpPr/>
                        <wps:spPr>
                          <a:xfrm>
                            <a:off x="5940552"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 name="Freeform 13"/>
                        <wps:cNvSpPr/>
                        <wps:spPr>
                          <a:xfrm>
                            <a:off x="0" y="16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 name="Freeform 14"/>
                        <wps:cNvSpPr/>
                        <wps:spPr>
                          <a:xfrm>
                            <a:off x="5940552" y="16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195"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SMloMPEDAAAS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1rLtB7kAAADa&#10;AAAADwAAAGRycy9kb3ducmV2LnhtbEVPzU4CMRC+m/gOzZB4MdKuJEQXCgejxsTTgg8wbIftQjvd&#10;tHUX394eSDh++f7X24t3YqSY+sAaqrkCQdwG03On4Wf/8fQCImVkgy4wafijBNvN/d0aaxMmbmjc&#10;5U6UEE41arA5D7WUqbXkMc3DQFy4Y4gec4GxkybiVMK9k89KLaXHnkuDxYHeLLXn3a/XcFrYwwFd&#10;fG1UUz1+Tu/Snb9HrR9mlVqByHTJN/HV/WU0lK3lSrkBcv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y7Qe5AAAA2gAA&#10;AA8AAAAAAAAAAQAgAAAAIgAAAGRycy9kb3ducmV2LnhtbFBLAQIUABQAAAAIAIdO4kAzLwWeOwAA&#10;ADkAAAAQAAAAAAAAAAEAIAAAAAgBAABkcnMvc2hhcGV4bWwueG1sUEsFBgAAAAAGAAYAWwEAALID&#10;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q3/4CLsAAADa&#10;AAAADwAAAGRycy9kb3ducmV2LnhtbEWPQWvCQBSE7wX/w/IEb3Wj2KDR1YMgeio0LfT6zD6TYPZt&#10;yD6j8dd3C4Ueh5n5htnsHq5RPXWh9mxgNk1AERfe1lwa+Po8vC5BBUG22HgmAwMF2G1HLxvMrL/z&#10;B/W5lCpCOGRooBJpM61DUZHDMPUtcfQuvnMoUXalth3eI9w1ep4kqXZYc1yosKV9RcU1vzkD6Xe6&#10;eA7F6u1Yzvn8LmGQ/pYbMxnPkjUooYf8h//aJ2tgBb9X4g3Q2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3/4CLsAAADa&#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0;top:3048;height:13715;width:9144;" fillcolor="#A0A0A0" filled="t" stroked="t" coordsize="9144,13715" o:gfxdata="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t2LL4A&#10;AADbAAAADwAAAAAAAAABACAAAAAiAAAAZHJzL2Rvd25yZXYueG1sUEsBAhQAFAAAAAgAh07iQDMv&#10;BZ47AAAAOQAAABAAAAAAAAAAAQAgAAAADQEAAGRycy9zaGFwZXhtbC54bWxQSwUGAAAAAAYABgBb&#10;AQAAtwMAAAAA&#10;" path="m0,0l9144,0,9144,13715,0,13715,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1gJ8JbsAAADb&#10;AAAADwAAAGRycy9kb3ducmV2LnhtbEVPTWsCMRC9F/ofwhR6q8kKtbIaRQqVFrFQq/dhM25WN5Ml&#10;ibr+e1MoeJvH+5zpvHetOFOIjWcNxUCBIK68abjWsP39eBmDiAnZYOuZNFwpwnz2+DDF0vgL/9B5&#10;k2qRQziWqMGm1JVSxsqSwzjwHXHm9j44TBmGWpqAlxzuWjlUaiQdNpwbLHb0bqk6bk5OQz9+W17j&#10;63qxsrvD10FtT8c2fGv9/FSoCYhEfbqL/92fJs8v4O+XfICc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J8Jb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0552;top:3048;height:13715;width:9144;" fillcolor="#E3E3E3" filled="t" stroked="t" coordsize="9144,13715" o:gfxdata="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vbBErgAAADbAAAA&#10;DwAAAAAAAAABACAAAAAiAAAAZHJzL2Rvd25yZXYueG1sUEsBAhQAFAAAAAgAh07iQDMvBZ47AAAA&#10;OQAAABAAAAAAAAAAAQAgAAAABwEAAGRycy9zaGFwZXhtbC54bWxQSwUGAAAAAAYABgBbAQAAsQMA&#10;AAAA&#10;" path="m0,0l9144,0,9144,13715,0,13715,0,0e">
                  <v:fill on="t" focussize="0,0"/>
                  <v:stroke weight="0pt" color="#000000" joinstyle="miter"/>
                  <v:imagedata o:title=""/>
                  <o:lock v:ext="edit" aspectratio="f"/>
                </v:shape>
                <v:shape id="_x0000_s1026" o:spid="_x0000_s1026" o:spt="100" style="position:absolute;left:0;top:16763;height:9144;width:5940552;" fillcolor="#E3E3E3" filled="t" stroked="t" coordsize="5940552,9144" o:gfxdata="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wID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0552;top:16763;height:9144;width:9144;" fillcolor="#E3E3E3" filled="t" stroked="t" coordsize="9144,9144" o:gfxdata="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ak13bgAAADbAAAA&#10;DwAAAAAAAAABACAAAAAiAAAAZHJzL2Rvd25yZXYueG1sUEsBAhQAFAAAAAgAh07iQDMvBZ47AAAA&#10;OQAAABAAAAAAAAAAAQAgAAAABwEAAGRycy9zaGFwZXhtbC54bWxQSwUGAAAAAAYABgBbAQAAsQMA&#10;AAAA&#10;" path="m0,0l9144,0,9144,9144,0,9144,0,0e">
                  <v:fill on="t" focussize="0,0"/>
                  <v:stroke weight="0pt" color="#000000" joinstyle="miter"/>
                  <v:imagedata o:title=""/>
                  <o:lock v:ext="edit" aspectratio="f"/>
                </v:shape>
                <w10:wrap type="none"/>
                <w10:anchorlock/>
              </v:group>
            </w:pict>
          </mc:Fallback>
        </mc:AlternateContent>
      </w:r>
      <w:r>
        <w:t xml:space="preserve"> </w:t>
      </w:r>
    </w:p>
    <w:p w14:paraId="66F14C66">
      <w:pPr>
        <w:pStyle w:val="2"/>
        <w:spacing w:after="0"/>
        <w:ind w:left="60"/>
      </w:pPr>
      <w:r>
        <w:t xml:space="preserve">Project Architecture Image (Text Representation) </w:t>
      </w:r>
    </w:p>
    <w:p w14:paraId="1803EB18">
      <w:pPr>
        <w:spacing w:after="587" w:line="259" w:lineRule="auto"/>
        <w:ind w:left="60" w:right="0" w:firstLine="0"/>
      </w:pPr>
      <w:r>
        <w:rPr>
          <w:rFonts w:ascii="Calibri" w:hAnsi="Calibri" w:eastAsia="Calibri" w:cs="Calibri"/>
          <w:sz w:val="22"/>
        </w:rPr>
        <mc:AlternateContent>
          <mc:Choice Requires="wpg">
            <w:drawing>
              <wp:inline distT="0" distB="0" distL="0" distR="0">
                <wp:extent cx="5984240" cy="4998085"/>
                <wp:effectExtent l="0" t="0" r="0" b="0"/>
                <wp:docPr id="1044" name="Group 8527"/>
                <wp:cNvGraphicFramePr/>
                <a:graphic xmlns:a="http://schemas.openxmlformats.org/drawingml/2006/main">
                  <a:graphicData uri="http://schemas.microsoft.com/office/word/2010/wordprocessingGroup">
                    <wpg:wgp>
                      <wpg:cNvGrpSpPr/>
                      <wpg:grpSpPr>
                        <a:xfrm rot="0">
                          <a:off x="0" y="0"/>
                          <a:ext cx="5984676" cy="4998095"/>
                          <a:chOff x="0" y="0"/>
                          <a:chExt cx="5984676" cy="4998095"/>
                        </a:xfrm>
                      </wpg:grpSpPr>
                      <wps:wsp>
                        <wps:cNvPr id="15" name="Rectangles 15"/>
                        <wps:cNvSpPr/>
                        <wps:spPr>
                          <a:xfrm>
                            <a:off x="5946648" y="4522920"/>
                            <a:ext cx="50577" cy="184033"/>
                          </a:xfrm>
                          <a:prstGeom prst="rect">
                            <a:avLst/>
                          </a:prstGeom>
                          <a:ln>
                            <a:noFill/>
                          </a:ln>
                        </wps:spPr>
                        <wps:txbx>
                          <w:txbxContent>
                            <w:p w14:paraId="116A9F25">
                              <w:pPr>
                                <w:spacing w:after="160" w:line="259" w:lineRule="auto"/>
                                <w:ind w:left="0" w:right="0" w:firstLine="0"/>
                              </w:pPr>
                              <w:r>
                                <w:t xml:space="preserve"> </w:t>
                              </w:r>
                            </w:p>
                          </w:txbxContent>
                        </wps:txbx>
                        <wps:bodyPr vert="horz" lIns="0" tIns="0" rIns="0" bIns="0">
                          <a:noAutofit/>
                        </wps:bodyPr>
                      </wps:wsp>
                      <wps:wsp>
                        <wps:cNvPr id="16" name="Freeform 16"/>
                        <wps:cNvSpPr/>
                        <wps:spPr>
                          <a:xfrm>
                            <a:off x="2286" y="4912615"/>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7" name="Freeform 17"/>
                        <wps:cNvSpPr/>
                        <wps:spPr>
                          <a:xfrm>
                            <a:off x="3048" y="4913376"/>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8" name="Freeform 18"/>
                        <wps:cNvSpPr/>
                        <wps:spPr>
                          <a:xfrm>
                            <a:off x="3048"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9" name="Freeform 19"/>
                        <wps:cNvSpPr/>
                        <wps:spPr>
                          <a:xfrm>
                            <a:off x="5943600" y="4913376"/>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0" name="Freeform 20"/>
                        <wps:cNvSpPr/>
                        <wps:spPr>
                          <a:xfrm>
                            <a:off x="5943600"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1" name="Freeform 21"/>
                        <wps:cNvSpPr/>
                        <wps:spPr>
                          <a:xfrm>
                            <a:off x="3048" y="493014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2" name="Freeform 22"/>
                        <wps:cNvSpPr/>
                        <wps:spPr>
                          <a:xfrm>
                            <a:off x="5943600" y="493014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3" name="Rectangles 23"/>
                        <wps:cNvSpPr/>
                        <wps:spPr>
                          <a:xfrm>
                            <a:off x="5946648" y="4859725"/>
                            <a:ext cx="50577" cy="184033"/>
                          </a:xfrm>
                          <a:prstGeom prst="rect">
                            <a:avLst/>
                          </a:prstGeom>
                          <a:ln>
                            <a:noFill/>
                          </a:ln>
                        </wps:spPr>
                        <wps:txbx>
                          <w:txbxContent>
                            <w:p w14:paraId="7971740F">
                              <w:pPr>
                                <w:spacing w:after="160" w:line="259" w:lineRule="auto"/>
                                <w:ind w:left="0" w:right="0" w:firstLine="0"/>
                              </w:pPr>
                              <w:r>
                                <w:t xml:space="preserve"> </w:t>
                              </w:r>
                            </w:p>
                          </w:txbxContent>
                        </wps:txbx>
                        <wps:bodyPr vert="horz" lIns="0" tIns="0" rIns="0" bIns="0">
                          <a:noAutofit/>
                        </wps:bodyPr>
                      </wps:wsp>
                      <pic:pic xmlns:pic="http://schemas.openxmlformats.org/drawingml/2006/picture">
                        <pic:nvPicPr>
                          <pic:cNvPr id="24" name="Image"/>
                          <pic:cNvPicPr/>
                        </pic:nvPicPr>
                        <pic:blipFill>
                          <a:blip r:embed="rId6" cstate="print"/>
                          <a:srcRect/>
                          <a:stretch>
                            <a:fillRect/>
                          </a:stretch>
                        </pic:blipFill>
                        <pic:spPr>
                          <a:xfrm>
                            <a:off x="0" y="0"/>
                            <a:ext cx="5949696" cy="3087624"/>
                          </a:xfrm>
                          <a:prstGeom prst="rect">
                            <a:avLst/>
                          </a:prstGeom>
                        </pic:spPr>
                      </pic:pic>
                      <pic:pic xmlns:pic="http://schemas.openxmlformats.org/drawingml/2006/picture">
                        <pic:nvPicPr>
                          <pic:cNvPr id="25" name="Image"/>
                          <pic:cNvPicPr/>
                        </pic:nvPicPr>
                        <pic:blipFill>
                          <a:blip r:embed="rId7" cstate="print"/>
                          <a:srcRect/>
                          <a:stretch>
                            <a:fillRect/>
                          </a:stretch>
                        </pic:blipFill>
                        <pic:spPr>
                          <a:xfrm>
                            <a:off x="0" y="3087624"/>
                            <a:ext cx="5949696" cy="1542288"/>
                          </a:xfrm>
                          <a:prstGeom prst="rect">
                            <a:avLst/>
                          </a:prstGeom>
                        </pic:spPr>
                      </pic:pic>
                    </wpg:wgp>
                  </a:graphicData>
                </a:graphic>
              </wp:inline>
            </w:drawing>
          </mc:Choice>
          <mc:Fallback>
            <w:pict>
              <v:group id="Group 8527" o:spid="_x0000_s1026" o:spt="203" style="height:393.55pt;width:471.2pt;" coordsize="5984676,4998095" o:gfxdata="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epLiOI&#10;gNuyfRSadHIsq7lzj3GKdj3oAxQA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5Za/8lu1&#10;r/rxT+SV6nXllr/yW7Wv+vJP5JXNjP4EvQun8R3VFFFfNPc7QooopCCiiigAooooAKKKKACiiigA&#10;ooooAKKKKACiiigAooooAKKKKACiiigAoooouAUUUUAFFFFABRRRRcAoooouAUUUUAFFFFABRRRQ&#10;AUUUUAFFFFABRRRQAUUUUAFFFFABRRRTQzhrr/kuOh/9eEn8pK9RHSvLrr/kuOhf9eEn8pK9RHSv&#10;pcH/AAI+hxVPiFooorpI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VHV9Sg0fSrnUbkMYbdC7hBk4HpV6ub8f/8AIh6z/wBezUAa2kanBrOlW2o2&#10;wYQ3CB0DDBwfWr1c18P/APkQ9G/69lrp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mfH8if8ILrK713fZmGM810p6V4J&#10;8Y9An03Wk1SB5BaX3yyKGOFkA9PcUAeqfD+WP/hBdGXeufs6jGa6ivA/g5oU+p622qTySG0shhFL&#10;HDSHp+Q5r3y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vx/8A8iHrP/Xs1dIeK5rx8f8Aig9Z/wCvZqAE+H4/&#10;4oPRv+vZa6auZ8AH/ihNG/69lrp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nT/ktms/9eSfySvWK8nT/ktms/8A&#10;Xkn8kqo/EZVvgZ2NFFFdJ5oUUUUAFFFFABRRRQAUUUUAFFFFABRRRQAUUUUAFFFFABRRRQAUUUUA&#10;FFFFABRRRQAUUUUBcKKKKACiiigAooooAKKKKACiiigAooooAKKKKACiiigAooooAKKKKACiiigA&#10;ooooEce3/JbND/68ZP8A0F69Xryhv+S2aH/14yf+gvXq4rmn8R6lL4EFFFFS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TgUtc/43uJrTwXq1xbyvFNHbsVdDgg+xoA38ilr&#10;nvA9xNd+C9JnuJWlmkgUu7nJY+proa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H/8AyIes/wDXs1dGeleQ/Enx/cWX&#10;9peG59JKiaLalx5nDKe+MUAd18P/APkQ9G/691rpa8f+G3j+e9/szw1BpJbyYtr3HmcBR1OMV7B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IZv+S06z/wBeafyWvXq8hm/5LTrP/Xmn8lqo7lQ3&#10;OoooorY3CiiigYUUUUAFFFFABRRRQAUUUUAFFFFABRRRQAUUUUAFFFFABRRRQAUUUUAFFFFABRRR&#10;QAUUUUAFFFFABRRRQAUUUUAFFFFABRRRQAUUUUAFFFFABRRRQAUUUUAFFFFABRRRQBzMP/JadE/6&#10;8pP/AEF69bFeSQ/8lp0T/ryk/wDQXr1sVjLc5pbi0UUVI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OePSy+BtYZWKkWzYIOCK6Oub8f8A/Ih6z/17NQAngEs/gbR2&#10;YlibdcknJNdLXNfD/wD5EPRv+vZa6W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M6l/wAlj1f/AK9U/ktezV4zqX/JY9X/AOvV&#10;P5LVR3McR/DZtiiiitjxAooooAKKKKACiiigAooooAKKKKACiiigAooooAKKKKACiiigAoxRRQAU&#10;UUUAFFFFABRRRQAUUUUAFFFFABRRRQAUUUUAFFFFABRRRQAUUUUAFFFFABRRRQAUUUUAFFFFABRR&#10;RQBi6d/yWTRf+vOT/wBBevZB0rxvTv8Aksmi/wDXnJ/6C9eyDpWD3Pbw/wDDQtFFFI2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DFJilooATFGKW&#10;igBMUYpaKAExRilooATFGKWigBMUYpaKAExRilooATFGKWigBMUYpaKAExRilooATFGKWigBMUYp&#10;aKAExQeKWsXxZqFxpPhbUb+1IE8EJdCRkA/SgDZoxWN4S1K41fwrpt/dkGeeEO5AwM/StqgBMUYp&#10;aKAExRilooATFGKWigBMUYpaKAExRilooATFGKWigBMUYpaKAExRilooATFGKWigBMUYpaKAExRi&#10;looATFGKW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5vx/8A8iHrP/Xs1dITivMviF4+0iPS9Y8PSJcp&#10;fGIxgNEQpJ6HPpQB0/w//wCRD0b/AK9lrpq8x+Hnj7SJNL0fw9Gty98sYjIWIlQR1OfSvT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wzxL/wAlZ1X/AK90&#10;/kte514Z4l/5Kzqv/Xun8lrpwf8AHj6mNf8Ahskooor6ZHkhRRRQMKKKKACiiigAooooAKKKKACi&#10;iigAooooAKKKKACiiigAooooAKKKKACiiigAooooAKKKKACiiigAooooAKKKKACiiigAooooAKKK&#10;KACiiigAooooAKKKKACiiigAooopCYzw1/yV3SP+vaX/ANBevcR0rw7w1/yV3Sf+vaX/ANBevcR0&#10;r5rGfx5HrUP4aFooormN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">
                <o:lock v:ext="edit" aspectratio="f"/>
                <v:rect id="_x0000_s1026" o:spid="_x0000_s1026" o:spt="1" style="position:absolute;left:5946648;top:4522920;height:184033;width:50577;" filled="f" stroked="f" coordsize="21600,21600" o:gfxdata="UEsDBAoAAAAAAIdO4kAAAAAAAAAAAAAAAAAEAAAAZHJzL1BLAwQUAAAACACHTuJAPbgCl7sAAADb&#10;AAAADwAAAGRycy9kb3ducmV2LnhtbEVPS4vCMBC+C/sfwix401RhRa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gCl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16A9F25">
                        <w:pPr>
                          <w:spacing w:after="160" w:line="259" w:lineRule="auto"/>
                          <w:ind w:left="0" w:right="0" w:firstLine="0"/>
                        </w:pPr>
                        <w:r>
                          <w:t xml:space="preserve"> </w:t>
                        </w:r>
                      </w:p>
                    </w:txbxContent>
                  </v:textbox>
                </v:rect>
                <v:shape id="_x0000_s1026" o:spid="_x0000_s1026" o:spt="100" style="position:absolute;left:2286;top:4912615;height:19811;width:5943600;" fillcolor="#A0A0A0" filled="t" stroked="t" coordsize="5943600,19811" o:gfxdata="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ucl7gAAADbAAAA&#10;DwAAAAAAAAABACAAAAAiAAAAZHJzL2Rvd25yZXYueG1sUEsBAhQAFAAAAAgAh07iQDMvBZ47AAAA&#10;OQAAABAAAAAAAAAAAQAgAAAABwEAAGRycy9zaGFwZXhtbC54bWxQSwUGAAAAAAYABgBbAQAAsQMA&#10;AAAA&#10;" path="m0,0l5943600,0,5943600,19811,0,19811,0,0e">
                  <v:fill on="t" focussize="0,0"/>
                  <v:stroke weight="0pt" color="#000000" joinstyle="miter"/>
                  <v:imagedata o:title=""/>
                  <o:lock v:ext="edit" aspectratio="f"/>
                </v:shape>
                <v:shape id="_x0000_s1026" o:spid="_x0000_s1026" o:spt="100" style="position:absolute;left:3048;top:4913376;height:9144;width:5940552;" fillcolor="#A0A0A0" filled="t" stroked="t" coordsize="5940552,9144" o:gfxdata="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IKztugAAANsA&#10;AAAPAAAAAAAAAAEAIAAAACIAAABkcnMvZG93bnJldi54bWxQSwECFAAUAAAACACHTuJAMy8FnjsA&#10;AAA5AAAAEAAAAAAAAAABACAAAAAJAQAAZHJzL3NoYXBleG1sLnhtbFBLBQYAAAAABgAGAFsBAACz&#10;AwAAAAA=&#10;" path="m0,0l5940552,0,5940552,9144,0,9144,0,0e">
                  <v:fill on="t" focussize="0,0"/>
                  <v:stroke weight="0pt" color="#000000" joinstyle="miter"/>
                  <v:imagedata o:title=""/>
                  <o:lock v:ext="edit" aspectratio="f"/>
                </v:shape>
                <v:shape id="_x0000_s1026" o:spid="_x0000_s1026" o:spt="100" style="position:absolute;left:3048;top:4916424;height:13716;width:9144;" fillcolor="#A0A0A0" filled="t" stroked="t" coordsize="9144,13716" o:gfxdata="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JLSe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3600;top:4913376;height:9144;width:9144;" fillcolor="#A0A0A0" filled="t" stroked="t" coordsize="9144,9144" o:gfxdata="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RwI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3600;top:4916424;height:13716;width:9144;" fillcolor="#E3E3E3" filled="t" stroked="t" coordsize="9144,13716" o:gfxdata="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KIvn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3048;top:4930140;height:9144;width:5940552;" fillcolor="#E3E3E3" filled="t" stroked="t" coordsize="5940552,9144" o:gfxdata="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fNS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3600;top:4930140;height:9144;width:9144;" fillcolor="#E3E3E3" filled="t" stroked="t" coordsize="9144,9144" o:gfxdata="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DCj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rect id="_x0000_s1026" o:spid="_x0000_s1026" o:spt="1" style="position:absolute;left:5946648;top:4859725;height:184033;width:50577;" filled="f" stroked="f" coordsize="21600,21600" o:gfxdata="UEsDBAoAAAAAAIdO4kAAAAAAAAAAAAAAAAAEAAAAZHJzL1BLAwQUAAAACACHTuJAE3H1xb8AAADb&#10;AAAADwAAAGRycy9kb3ducmV2LnhtbEWPQWvCQBSE7wX/w/IEb3UTC0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9c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971740F">
                        <w:pPr>
                          <w:spacing w:after="160" w:line="259" w:lineRule="auto"/>
                          <w:ind w:left="0" w:right="0" w:firstLine="0"/>
                        </w:pPr>
                        <w:r>
                          <w:t xml:space="preserve"> </w:t>
                        </w:r>
                      </w:p>
                    </w:txbxContent>
                  </v:textbox>
                </v:rect>
                <v:shape id="Image" o:spid="_x0000_s1026" o:spt="75" type="#_x0000_t75" style="position:absolute;left:0;top:0;height:3087624;width:5949696;" filled="f" o:preferrelative="t" stroked="f" coordsize="21600,21600" o:gfxdata="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KGG0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o:spid="_x0000_s1026" o:spt="75" type="#_x0000_t75" style="position:absolute;left:0;top:3087624;height:1542288;width:5949696;" filled="f" o:preferrelative="t" stroked="f" coordsize="21600,21600" o:gfxdata="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dKq8AAAA&#10;2wAAAA8AAAAAAAAAAQAgAAAAIgAAAGRycy9kb3ducmV2LnhtbFBLAQIUABQAAAAIAIdO4kAzLwWe&#10;OwAAADkAAAAQAAAAAAAAAAEAIAAAAAsBAABkcnMvc2hhcGV4bWwueG1sUEsFBgAAAAAGAAYAWwEA&#10;ALUDAAAAAA==&#10;">
                  <v:fill on="f" focussize="0,0"/>
                  <v:stroke on="f"/>
                  <v:imagedata r:id="rId7" o:title=""/>
                  <o:lock v:ext="edit" aspectratio="f"/>
                </v:shape>
                <w10:wrap type="none"/>
                <w10:anchorlock/>
              </v:group>
            </w:pict>
          </mc:Fallback>
        </mc:AlternateContent>
      </w:r>
    </w:p>
    <w:p w14:paraId="10EA27A6">
      <w:pPr>
        <w:pStyle w:val="2"/>
        <w:ind w:left="60"/>
      </w:pPr>
      <w:r>
        <w:t xml:space="preserve"> PROJECT ARCHITECTURE </w:t>
      </w:r>
    </w:p>
    <w:p w14:paraId="76611019">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057" name="Group 8528"/>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Pr id="26" name="Freeform 26"/>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7" name="Freeform 27"/>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8" name="Freeform 28"/>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9" name="Freeform 29"/>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0" name="Freeform 30"/>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1" name="Freeform 31"/>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2" name="Freeform 32"/>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28" o:spid="_x0000_s1026" o:spt="203" style="height:1.6pt;width:468.05pt;" coordsize="5944362,20573"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Pm076nVAAAAAwEAAA8AAAAAAAAAAQAgAAAAIgAAAGRycy9kb3du&#10;cmV2LnhtbFBLAQIUABQAAAAIAIdO4kAVgteXAwQAACAbAAAOAAAAAAAAAAEAIAAAACQBAABkcnMv&#10;ZTJvRG9jLnhtbFBLBQYAAAAABgAGAFkBAACZBwAAAAA=&#10;">
                <o:lock v:ext="edit" aspectratio="f"/>
                <v:shape id="_x0000_s1026" o:spid="_x0000_s1026" o:spt="100" style="position:absolute;left:0;top:0;height:19811;width:5943600;" fillcolor="#A0A0A0" filled="t" stroked="t" coordsize="5943600,19811" o:gfxdata="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l1YqvQAA&#10;ANsAAAAPAAAAAAAAAAEAIAAAACIAAABkcnMvZG93bnJldi54bWxQSwECFAAUAAAACACHTuJAMy8F&#10;njsAAAA5AAAAEAAAAAAAAAABACAAAAAMAQAAZHJzL3NoYXBleG1sLnhtbFBLBQYAAAAABgAGAFsB&#10;AAC2AwAAAAA=&#10;" path="m0,0l5943600,0,5943600,19811,0,19811,0,0e">
                  <v:fill on="t" focussize="0,0"/>
                  <v:stroke weight="0pt" color="#000000" joinstyle="miter"/>
                  <v:imagedata o:title=""/>
                  <o:lock v:ext="edit" aspectratio="f"/>
                </v:shape>
                <v:shape id="_x0000_s1026" o:spid="_x0000_s1026" o:spt="100" style="position:absolute;left:762;top:761;height:9144;width:5940552;" fillcolor="#A0A0A0" filled="t" stroked="t" coordsize="5940552,9144" o:gfxdata="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GZQ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TiXnmrkAAADb&#10;AAAADwAAAGRycy9kb3ducmV2LnhtbEVPPW/CMBDdK/EfrENiKzYZUEkxDEhUUWBood1P8TWOiM8h&#10;dpPw7+uhUsen973dT64VA/Wh8axhtVQgiCtvGq41fF6Pzy8gQkQ22HomDQ8KsN/NnraYGz/yBw2X&#10;WIsUwiFHDTbGLpcyVJYchqXviBP37XuHMcG+lqbHMYW7VmZKraXDhlODxY4Olqrb5cdpKDclbiZl&#10;z+evtyKcPN3fiw61XsxX6hVEpCn+i//chdGQpbHpS/oBcvc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l55q5AAAA2wAA&#10;AA8AAAAAAAAAAQAgAAAAIgAAAGRycy9kb3ducmV2LnhtbFBLAQIUABQAAAAIAIdO4kAzLwWeOwAA&#10;ADkAAAAQAAAAAAAAAAEAIAAAAAgBAABkcnMvc2hhcGV4bWwueG1sUEsFBgAAAAAGAAYAWwEAALID&#10;AAAAAA==&#10;" path="m0,0l9144,0,9144,13716,0,13716,0,0e">
                  <v:fill on="t" focussize="0,0"/>
                  <v:stroke weight="0pt" color="#000000" joinstyle="miter"/>
                  <v:imagedata o:title=""/>
                  <o:lock v:ext="edit" aspectratio="f"/>
                </v:shape>
                <v:shape id="_x0000_s1026" o:spid="_x0000_s1026" o:spt="100" style="position:absolute;left:5941314;top:761;height:9144;width:9144;" fillcolor="#A0A0A0" filled="t" stroked="t" coordsize="9144,9144" o:gfxdata="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GLqe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r/EdOrcAAADb&#10;AAAADwAAAGRycy9kb3ducmV2LnhtbEVPyQrCMBC9C/5DGMGbplYRqUZRQXABweXibWjGtthMShOr&#10;/r05CB4fb58t3qYUDdWusKxg0I9AEKdWF5wpuF42vQkI55E1lpZJwYccLObt1gwTbV98oubsMxFC&#10;2CWoIPe+SqR0aU4GXd9WxIG729qgD7DOpK7xFcJNKeMoGkuDBYeGHCta55Q+zk+jYDSJswfZ1fAQ&#10;Xw7r2/Kom93eK9XtDKIpCE9v/xf/3FutYBjWhy/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8R06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8Blj78AAADb&#10;AAAADwAAAGRycy9kb3ducmV2LnhtbEWPQWvCQBSE7wX/w/KEXqRu0pYSoquIILaHHkwFe3xmn9lg&#10;9m3IbpP477uFgsdhZr5hluvRNqKnzteOFaTzBARx6XTNlYLj1+4pA+EDssbGMSm4kYf1avKwxFy7&#10;gQ/UF6ESEcI+RwUmhDaX0peGLPq5a4mjd3GdxRBlV0nd4RDhtpHPSfImLdYcFwy2tDVUXosfq+Bj&#10;9tq68ymb7YvDpzl/b2/Xzb5W6nGaJgsQgcZwD/+337WClxT+vsQf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AZY+/&#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9rlUUrsAAADb&#10;AAAADwAAAGRycy9kb3ducmV2LnhtbEWPSwvCMBCE74L/IazgRTRVQaUaBQVRxIsPBG9Ls7bFZlOa&#10;+Oi/N4LgcZiZb5jZ4m0K8aTK5ZYV9HsRCOLE6pxTBefTujsB4TyyxsIyKajJwWLebMww1vbFB3oe&#10;fSoChF2MCjLvy1hKl2Rk0PVsSRy8m60M+iCrVOoKXwFuCjmIopE0mHNYyLCkVUbJ/fgwCnb7VX1f&#10;8mVTd8bn055vZeeir0q1W/1oCsLT2//Dv/ZWKxgO4P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lUU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6F8A0F0">
      <w:pPr>
        <w:pStyle w:val="3"/>
        <w:ind w:left="60"/>
      </w:pPr>
      <w:r>
        <w:t xml:space="preserve"> TECHNICAL ARCHITECTURE </w:t>
      </w:r>
    </w:p>
    <w:p w14:paraId="5E839355">
      <w:pPr>
        <w:numPr>
          <w:ilvl w:val="0"/>
          <w:numId w:val="4"/>
        </w:numPr>
        <w:ind w:right="777" w:hanging="360"/>
      </w:pPr>
      <w:r>
        <w:t xml:space="preserve">Runtime: Node.js </w:t>
      </w:r>
    </w:p>
    <w:p w14:paraId="111625AA">
      <w:pPr>
        <w:spacing w:after="0" w:line="259" w:lineRule="auto"/>
        <w:ind w:left="785" w:right="0" w:firstLine="0"/>
      </w:pPr>
      <w:r>
        <w:t xml:space="preserve"> </w:t>
      </w:r>
    </w:p>
    <w:p w14:paraId="6B3EFA31">
      <w:pPr>
        <w:numPr>
          <w:ilvl w:val="0"/>
          <w:numId w:val="4"/>
        </w:numPr>
        <w:ind w:right="777" w:hanging="360"/>
      </w:pPr>
      <w:r>
        <w:t xml:space="preserve">Framework: Express.js </w:t>
      </w:r>
    </w:p>
    <w:p w14:paraId="1BD99C25">
      <w:pPr>
        <w:spacing w:after="25" w:line="259" w:lineRule="auto"/>
        <w:ind w:left="785" w:right="0" w:firstLine="0"/>
      </w:pPr>
      <w:r>
        <w:t xml:space="preserve"> </w:t>
      </w:r>
    </w:p>
    <w:p w14:paraId="50BBE6ED">
      <w:pPr>
        <w:numPr>
          <w:ilvl w:val="0"/>
          <w:numId w:val="4"/>
        </w:numPr>
        <w:ind w:right="777" w:hanging="360"/>
      </w:pPr>
      <w:r>
        <w:t xml:space="preserve">Database: MongoDB </w:t>
      </w:r>
    </w:p>
    <w:p w14:paraId="2F977FCF">
      <w:pPr>
        <w:spacing w:after="25" w:line="259" w:lineRule="auto"/>
        <w:ind w:left="785" w:right="0" w:firstLine="0"/>
      </w:pPr>
      <w:r>
        <w:t xml:space="preserve"> </w:t>
      </w:r>
    </w:p>
    <w:p w14:paraId="335BB126">
      <w:pPr>
        <w:numPr>
          <w:ilvl w:val="0"/>
          <w:numId w:val="4"/>
        </w:numPr>
        <w:ind w:right="777" w:hanging="360"/>
      </w:pPr>
      <w:r>
        <w:t xml:space="preserve">Authentication: JWT </w:t>
      </w:r>
    </w:p>
    <w:p w14:paraId="162B1A7C">
      <w:pPr>
        <w:spacing w:after="25" w:line="259" w:lineRule="auto"/>
        <w:ind w:left="785" w:right="0" w:firstLine="0"/>
      </w:pPr>
      <w:r>
        <w:t xml:space="preserve"> </w:t>
      </w:r>
    </w:p>
    <w:p w14:paraId="11A403C1">
      <w:pPr>
        <w:numPr>
          <w:ilvl w:val="0"/>
          <w:numId w:val="4"/>
        </w:numPr>
        <w:ind w:right="777" w:hanging="360"/>
      </w:pPr>
      <w:r>
        <w:t xml:space="preserve">Architecture Pattern: MVC </w:t>
      </w:r>
    </w:p>
    <w:p w14:paraId="5DD8E78D">
      <w:pPr>
        <w:spacing w:after="286" w:line="259" w:lineRule="auto"/>
        <w:ind w:left="785" w:right="0" w:firstLine="0"/>
      </w:pPr>
      <w:r>
        <w:t xml:space="preserve"> </w:t>
      </w:r>
    </w:p>
    <w:p w14:paraId="46B016E9">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66" name="Group 8802"/>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33" name="Freeform 33"/>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4" name="Freeform 34"/>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5" name="Freeform 35"/>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6" name="Freeform 36"/>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7" name="Freeform 37"/>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8" name="Freeform 38"/>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9" name="Freeform 39"/>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802"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J92uRfEDAAAW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s2/bfbwAAADb&#10;AAAADwAAAGRycy9kb3ducmV2LnhtbEWPQUsDMRSE74L/ITzBi9hkXZC6Nu1BbBE8bdsf8Lp5btYm&#10;L0sSd+u/N4LgcZiZb5jV5uKdmCimIbCGaqFAEHfBDNxrOB6290sQKSMbdIFJwzcl2Kyvr1bYmDBz&#10;S9M+96JAODWoweY8NlKmzpLHtAgjcfE+QvSYi4y9NBHnAvdOPij1KD0OXBYsjvRiqTvvv7yGz9qe&#10;TujiU6va6m43v0p3fp+0vr2p1DOITJf8H/5rvxkNdQ2/X8oP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v2328AAAA&#10;2wAAAA8AAAAAAAAAAQAgAAAAIgAAAGRycy9kb3ducmV2LnhtbFBLAQIUABQAAAAIAIdO4kAzLwWe&#10;OwAAADkAAAAQAAAAAAAAAAEAIAAAAAsBAABkcnMvc2hhcGV4bWwueG1sUEsFBgAAAAAGAAYAWwEA&#10;ALUD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9Udu+r0AAADb&#10;AAAADwAAAGRycy9kb3ducmV2LnhtbEWPT2vCQBTE7wW/w/KE3urGPw1tdPUgiD0VGgWvr9nXJJh9&#10;G7LPaPz0bqHQ4zAzv2FWm5trVE9dqD0bmE4SUMSFtzWXBo6H3csbqCDIFhvPZGCgAJv16GmFmfVX&#10;/qI+l1JFCIcMDVQibaZ1KCpyGCa+JY7ej+8cSpRdqW2H1wh3jZ4lSaod1hwXKmxpW1Fxzi/OQHpK&#10;F/eheH/dlzP+/pQwSH/JjXkeT5MlKKGb/If/2h/WwHwBv1/iD9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R276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Jf3e2b0AAADb&#10;AAAADwAAAGRycy9kb3ducmV2LnhtbEWPQWsCMRSE70L/Q3iF3jTZlkpdzXooWBbrQa3eH5vnZunm&#10;Zd2kuv33TUHwOMzMN8xiObhWXKgPjWcN2USBIK68abjWcPhajd9AhIhssPVMGn4pwLJ4GC0wN/7K&#10;O7rsYy0ShEOOGmyMXS5lqCw5DBPfESfv5HuHMcm+lqbHa4K7Vj4rNZUOG04LFjt6t1R973+chvVs&#10;jbNB2c3m+FGGT0/nbdmh1k+PmZqDiDTEe/jWLo2Gl1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d7Z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El64Mb0AAADb&#10;AAAADwAAAGRycy9kb3ducmV2LnhtbEWPQWsCMRSE70L/Q3iF3mpiS1VWo4jQ0iIVtPb+2Dw3q5uX&#10;JYm6/ntTKHgcZuYbZjrvXCPOFGLtWcOgr0AQl97UXGnY/bw/j0HEhGyw8UwarhRhPnvoTbEw/sIb&#10;Om9TJTKEY4EabEptIWUsLTmMfd8SZ2/vg8OUZaikCXjJcNfIF6WG0mHNecFiS0tL5XF7chq68ejj&#10;Gt++Fyv7e/g6qN3p2IS11k+PAzUBkahL9/B/+9NoeB3C35f8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rgx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IBiFTr0AAADb&#10;AAAADwAAAGRycy9kb3ducmV2LnhtbEWPT4vCMBTE78J+h/AWvGlqFVdqU1kFwT8gqHvx9mjetsXm&#10;pTSx6rc3Cwseh5n5DZMuHqYWHbWusqxgNIxAEOdWV1wo+DmvBzMQziNrrC2Tgic5WGQfvRQTbe98&#10;pO7kCxEg7BJUUHrfJFK6vCSDbmgb4uD92tagD7ItpG7xHuCmlnEUTaXBisNCiQ2tSsqvp5tRMJnF&#10;xZXscryPz/vV5fugu+3OK9X/HEVzEJ4e/h3+b2+0gvEX/H0JP0Bm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GIVO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avrMErsAAADb&#10;AAAADwAAAGRycy9kb3ducmV2LnhtbEVPy4rCMBTdC/MP4Q64kTGtIyIdo0hBdBYurIKzvDZ3mmJz&#10;U5r4+nuzEFweznu2uNtGXKnztWMF6TABQVw6XXOl4LBffU1B+ICssXFMCh7kYTH/6M0w0+7GO7oW&#10;oRIxhH2GCkwIbSalLw1Z9EPXEkfu33UWQ4RdJXWHtxhuGzlKkom0WHNsMNhSbqg8Fxer4Hcwbt3p&#10;OB2si93WnP7yx3m5rpXqf6bJD4hA9/AWv9wbreA7jo1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rMErsAAADb&#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B3GI74AAADb&#10;AAAADwAAAGRycy9kb3ducmV2LnhtbEWPQWvCQBSE7wX/w/IKXqRutNDW1FVQEEW8NAmCt0f2mQSz&#10;b0N2Ncm/7wqFHoeZ+YZZrntTiwe1rrKsYDaNQBDnVldcKMjS3dsXCOeRNdaWScFADtar0csSY207&#10;/qFH4gsRIOxiVFB638RSurwkg25qG+LgXW1r0AfZFlK32AW4qeU8ij6kwYrDQokNbUvKb8ndKDie&#10;tsNtw+f9MPnM0hNfm8lZX5Qav86ibxCeev8f/msftIL3BTy/h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GI74A&#10;AADb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0516D75">
      <w:pPr>
        <w:pStyle w:val="3"/>
        <w:ind w:left="60"/>
      </w:pPr>
      <w:r>
        <w:t xml:space="preserve"> ER DIAGRAM </w:t>
      </w:r>
    </w:p>
    <w:p w14:paraId="72A7257F">
      <w:pPr>
        <w:spacing w:after="256"/>
        <w:ind w:right="777"/>
      </w:pPr>
      <w:r>
        <w:t xml:space="preserve">Entities: </w:t>
      </w:r>
    </w:p>
    <w:p w14:paraId="5763D3F3">
      <w:pPr>
        <w:numPr>
          <w:ilvl w:val="0"/>
          <w:numId w:val="5"/>
        </w:numPr>
        <w:ind w:right="777" w:hanging="360"/>
      </w:pPr>
      <w:r>
        <w:t xml:space="preserve">User </w:t>
      </w:r>
    </w:p>
    <w:p w14:paraId="3F7AB426">
      <w:pPr>
        <w:spacing w:after="24" w:line="259" w:lineRule="auto"/>
        <w:ind w:left="785" w:right="0" w:firstLine="0"/>
      </w:pPr>
      <w:r>
        <w:t xml:space="preserve"> </w:t>
      </w:r>
    </w:p>
    <w:p w14:paraId="4F7F5988">
      <w:pPr>
        <w:numPr>
          <w:ilvl w:val="1"/>
          <w:numId w:val="5"/>
        </w:numPr>
        <w:ind w:right="777" w:hanging="360"/>
      </w:pPr>
      <w:r>
        <w:t xml:space="preserve">_id </w:t>
      </w:r>
    </w:p>
    <w:p w14:paraId="38915667">
      <w:pPr>
        <w:spacing w:after="27" w:line="259" w:lineRule="auto"/>
        <w:ind w:left="1505" w:right="0" w:firstLine="0"/>
      </w:pPr>
      <w:r>
        <w:t xml:space="preserve"> </w:t>
      </w:r>
    </w:p>
    <w:p w14:paraId="69AB6416">
      <w:pPr>
        <w:ind w:left="1155" w:right="777"/>
      </w:pPr>
      <w:r>
        <w:t xml:space="preserve">○ name </w:t>
      </w:r>
    </w:p>
    <w:p w14:paraId="496C1F9E">
      <w:pPr>
        <w:spacing w:after="25" w:line="259" w:lineRule="auto"/>
        <w:ind w:left="1505" w:right="0" w:firstLine="0"/>
      </w:pPr>
      <w:r>
        <w:t xml:space="preserve"> </w:t>
      </w:r>
    </w:p>
    <w:p w14:paraId="75D2C9D8">
      <w:pPr>
        <w:ind w:left="1155" w:right="777"/>
      </w:pPr>
      <w:r>
        <w:t xml:space="preserve">○ email </w:t>
      </w:r>
    </w:p>
    <w:p w14:paraId="1D46BEE1">
      <w:pPr>
        <w:spacing w:after="27" w:line="259" w:lineRule="auto"/>
        <w:ind w:left="1505" w:right="0" w:firstLine="0"/>
      </w:pPr>
      <w:r>
        <w:t xml:space="preserve"> </w:t>
      </w:r>
    </w:p>
    <w:p w14:paraId="300344F6">
      <w:pPr>
        <w:ind w:left="1155" w:right="777"/>
      </w:pPr>
      <w:r>
        <w:t xml:space="preserve">○ password </w:t>
      </w:r>
    </w:p>
    <w:p w14:paraId="7ADBE735">
      <w:pPr>
        <w:spacing w:after="25" w:line="259" w:lineRule="auto"/>
        <w:ind w:left="1505" w:right="0" w:firstLine="0"/>
      </w:pPr>
      <w:r>
        <w:t xml:space="preserve"> </w:t>
      </w:r>
    </w:p>
    <w:p w14:paraId="469547F4">
      <w:pPr>
        <w:numPr>
          <w:ilvl w:val="0"/>
          <w:numId w:val="5"/>
        </w:numPr>
        <w:ind w:right="777" w:hanging="360"/>
      </w:pPr>
      <w:r>
        <w:t xml:space="preserve">Goal </w:t>
      </w:r>
    </w:p>
    <w:p w14:paraId="6F4BB773">
      <w:pPr>
        <w:spacing w:after="27" w:line="259" w:lineRule="auto"/>
        <w:ind w:left="785" w:right="0" w:firstLine="0"/>
      </w:pPr>
      <w:r>
        <w:t xml:space="preserve"> </w:t>
      </w:r>
    </w:p>
    <w:p w14:paraId="50D2F6BA">
      <w:pPr>
        <w:numPr>
          <w:ilvl w:val="1"/>
          <w:numId w:val="5"/>
        </w:numPr>
        <w:ind w:right="777" w:hanging="360"/>
      </w:pPr>
      <w:r>
        <w:t xml:space="preserve">_id </w:t>
      </w:r>
    </w:p>
    <w:p w14:paraId="7691B243">
      <w:pPr>
        <w:spacing w:after="25" w:line="259" w:lineRule="auto"/>
        <w:ind w:left="1505" w:right="0" w:firstLine="0"/>
      </w:pPr>
      <w:r>
        <w:t xml:space="preserve"> </w:t>
      </w:r>
    </w:p>
    <w:p w14:paraId="3D333AC3">
      <w:pPr>
        <w:ind w:left="1155" w:right="777"/>
      </w:pPr>
      <w:r>
        <w:t xml:space="preserve">○ title </w:t>
      </w:r>
    </w:p>
    <w:p w14:paraId="2CBEC9F5">
      <w:pPr>
        <w:spacing w:after="27" w:line="259" w:lineRule="auto"/>
        <w:ind w:left="1505" w:right="0" w:firstLine="0"/>
      </w:pPr>
      <w:r>
        <w:t xml:space="preserve"> </w:t>
      </w:r>
    </w:p>
    <w:p w14:paraId="379459AF">
      <w:pPr>
        <w:ind w:left="1155" w:right="777"/>
      </w:pPr>
      <w:r>
        <w:t xml:space="preserve">○ completed </w:t>
      </w:r>
    </w:p>
    <w:p w14:paraId="22C40DB3">
      <w:pPr>
        <w:spacing w:after="25" w:line="259" w:lineRule="auto"/>
        <w:ind w:left="1505" w:right="0" w:firstLine="0"/>
      </w:pPr>
      <w:r>
        <w:t xml:space="preserve"> </w:t>
      </w:r>
    </w:p>
    <w:p w14:paraId="25F6885C">
      <w:pPr>
        <w:ind w:left="1155" w:right="777"/>
      </w:pPr>
      <w:r>
        <w:t xml:space="preserve">○ userId (Reference to User) </w:t>
      </w:r>
    </w:p>
    <w:p w14:paraId="4659653B">
      <w:pPr>
        <w:spacing w:after="257" w:line="259" w:lineRule="auto"/>
        <w:ind w:left="1505" w:right="0" w:firstLine="0"/>
      </w:pPr>
      <w:r>
        <w:t xml:space="preserve"> </w:t>
      </w:r>
    </w:p>
    <w:p w14:paraId="7A1E356D">
      <w:pPr>
        <w:spacing w:after="251"/>
        <w:ind w:right="777"/>
      </w:pPr>
      <w:r>
        <w:t xml:space="preserve">Relationship: </w:t>
      </w:r>
    </w:p>
    <w:p w14:paraId="35054A20">
      <w:pPr>
        <w:ind w:right="777"/>
      </w:pPr>
      <w:r>
        <w:t xml:space="preserve">One User → Many Goals </w:t>
      </w:r>
    </w:p>
    <w:p w14:paraId="390851F3">
      <w:pPr>
        <w:spacing w:after="433" w:line="259" w:lineRule="auto"/>
        <w:ind w:left="60" w:right="0" w:firstLine="0"/>
      </w:pPr>
      <w:r>
        <w:rPr>
          <w:rFonts w:ascii="Calibri" w:hAnsi="Calibri" w:eastAsia="Calibri" w:cs="Calibri"/>
          <w:sz w:val="22"/>
        </w:rPr>
        <mc:AlternateContent>
          <mc:Choice Requires="wpg">
            <w:drawing>
              <wp:inline distT="0" distB="0" distL="0" distR="0">
                <wp:extent cx="5984240" cy="4336415"/>
                <wp:effectExtent l="0" t="0" r="0" b="0"/>
                <wp:docPr id="1075" name="Group 8591"/>
                <wp:cNvGraphicFramePr/>
                <a:graphic xmlns:a="http://schemas.openxmlformats.org/drawingml/2006/main">
                  <a:graphicData uri="http://schemas.microsoft.com/office/word/2010/wordprocessingGroup">
                    <wpg:wgp>
                      <wpg:cNvGrpSpPr/>
                      <wpg:grpSpPr>
                        <a:xfrm rot="0">
                          <a:off x="0" y="0"/>
                          <a:ext cx="5984676" cy="4336679"/>
                          <a:chOff x="0" y="0"/>
                          <a:chExt cx="5984676" cy="4336679"/>
                        </a:xfrm>
                      </wpg:grpSpPr>
                      <wps:wsp>
                        <wps:cNvPr id="40" name="Rectangles 40"/>
                        <wps:cNvSpPr/>
                        <wps:spPr>
                          <a:xfrm>
                            <a:off x="5946648" y="3859980"/>
                            <a:ext cx="50577" cy="184033"/>
                          </a:xfrm>
                          <a:prstGeom prst="rect">
                            <a:avLst/>
                          </a:prstGeom>
                          <a:ln>
                            <a:noFill/>
                          </a:ln>
                        </wps:spPr>
                        <wps:txbx>
                          <w:txbxContent>
                            <w:p w14:paraId="59F18448">
                              <w:pPr>
                                <w:spacing w:after="160" w:line="259" w:lineRule="auto"/>
                                <w:ind w:left="0" w:right="0" w:firstLine="0"/>
                              </w:pPr>
                              <w:r>
                                <w:t xml:space="preserve"> </w:t>
                              </w:r>
                            </w:p>
                          </w:txbxContent>
                        </wps:txbx>
                        <wps:bodyPr vert="horz" lIns="0" tIns="0" rIns="0" bIns="0">
                          <a:noAutofit/>
                        </wps:bodyPr>
                      </wps:wsp>
                      <wps:wsp>
                        <wps:cNvPr id="41" name="Freeform 41"/>
                        <wps:cNvSpPr/>
                        <wps:spPr>
                          <a:xfrm>
                            <a:off x="2286" y="4251199"/>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2" name="Freeform 42"/>
                        <wps:cNvSpPr/>
                        <wps:spPr>
                          <a:xfrm>
                            <a:off x="3048" y="425196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3" name="Freeform 43"/>
                        <wps:cNvSpPr/>
                        <wps:spPr>
                          <a:xfrm>
                            <a:off x="3048"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4" name="Freeform 44"/>
                        <wps:cNvSpPr/>
                        <wps:spPr>
                          <a:xfrm>
                            <a:off x="5943600" y="425196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5" name="Freeform 45"/>
                        <wps:cNvSpPr/>
                        <wps:spPr>
                          <a:xfrm>
                            <a:off x="5943600"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6" name="Freeform 46"/>
                        <wps:cNvSpPr/>
                        <wps:spPr>
                          <a:xfrm>
                            <a:off x="3048" y="42687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7" name="Freeform 47"/>
                        <wps:cNvSpPr/>
                        <wps:spPr>
                          <a:xfrm>
                            <a:off x="5943600" y="42687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8" name="Rectangles 48"/>
                        <wps:cNvSpPr/>
                        <wps:spPr>
                          <a:xfrm>
                            <a:off x="5946648" y="4198309"/>
                            <a:ext cx="50577" cy="184033"/>
                          </a:xfrm>
                          <a:prstGeom prst="rect">
                            <a:avLst/>
                          </a:prstGeom>
                          <a:ln>
                            <a:noFill/>
                          </a:ln>
                        </wps:spPr>
                        <wps:txbx>
                          <w:txbxContent>
                            <w:p w14:paraId="785B1B57">
                              <w:pPr>
                                <w:spacing w:after="160" w:line="259" w:lineRule="auto"/>
                                <w:ind w:left="0" w:right="0" w:firstLine="0"/>
                              </w:pPr>
                              <w:r>
                                <w:t xml:space="preserve"> </w:t>
                              </w:r>
                            </w:p>
                          </w:txbxContent>
                        </wps:txbx>
                        <wps:bodyPr vert="horz" lIns="0" tIns="0" rIns="0" bIns="0">
                          <a:noAutofit/>
                        </wps:bodyPr>
                      </wps:wsp>
                      <pic:pic xmlns:pic="http://schemas.openxmlformats.org/drawingml/2006/picture">
                        <pic:nvPicPr>
                          <pic:cNvPr id="49" name="Image"/>
                          <pic:cNvPicPr/>
                        </pic:nvPicPr>
                        <pic:blipFill>
                          <a:blip r:embed="rId8" cstate="print"/>
                          <a:srcRect/>
                          <a:stretch>
                            <a:fillRect/>
                          </a:stretch>
                        </pic:blipFill>
                        <pic:spPr>
                          <a:xfrm>
                            <a:off x="0" y="0"/>
                            <a:ext cx="5949696" cy="3968496"/>
                          </a:xfrm>
                          <a:prstGeom prst="rect">
                            <a:avLst/>
                          </a:prstGeom>
                        </pic:spPr>
                      </pic:pic>
                    </wpg:wgp>
                  </a:graphicData>
                </a:graphic>
              </wp:inline>
            </w:drawing>
          </mc:Choice>
          <mc:Fallback>
            <w:pict>
              <v:group id="Group 8591" o:spid="_x0000_s1026" o:spt="203" style="height:341.45pt;width:471.2pt;" coordsize="5984676,4336679" o:gfxdata="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">
                <o:lock v:ext="edit" aspectratio="f"/>
                <v:rect id="_x0000_s1026" o:spid="_x0000_s1026" o:spt="1" style="position:absolute;left:5946648;top:3859980;height:184033;width:50577;"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9F18448">
                        <w:pPr>
                          <w:spacing w:after="160" w:line="259" w:lineRule="auto"/>
                          <w:ind w:left="0" w:right="0" w:firstLine="0"/>
                        </w:pPr>
                        <w:r>
                          <w:t xml:space="preserve"> </w:t>
                        </w:r>
                      </w:p>
                    </w:txbxContent>
                  </v:textbox>
                </v:rect>
                <v:shape id="_x0000_s1026" o:spid="_x0000_s1026" o:spt="100" style="position:absolute;left:2286;top:4251199;height:19812;width:5943600;" fillcolor="#A0A0A0" filled="t" stroked="t" coordsize="5943600,19812" o:gfxdata="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95Ps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3048;top:4251960;height:9144;width:5940552;" fillcolor="#A0A0A0" filled="t" stroked="t" coordsize="5940552,9144" o:gfxdata="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kIGi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3048;top:4255009;height:13716;width:9144;" fillcolor="#A0A0A0" filled="t" stroked="t" coordsize="9144,13716" o:gfxdata="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XpBL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3600;top:4251960;height:9144;width:9144;" fillcolor="#A0A0A0" filled="t" stroked="t" coordsize="9144,9144" o:gfxdata="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vCg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3600;top:4255009;height:13716;width:9144;" fillcolor="#E3E3E3" filled="t" stroked="t" coordsize="9144,13716" o:gfxdata="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4DN37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3048;top:4268725;height:9144;width:5940552;" fillcolor="#E3E3E3" filled="t" stroked="t" coordsize="5940552,9144" o:gfxdata="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vjoa/&#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3600;top:4268725;height:9144;width:9144;" fillcolor="#E3E3E3" filled="t" stroked="t" coordsize="9144,9144" o:gfxdata="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iEt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rect id="_x0000_s1026" o:spid="_x0000_s1026" o:spt="1" style="position:absolute;left:5946648;top:4198309;height:184033;width:50577;"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85B1B57">
                        <w:pPr>
                          <w:spacing w:after="160" w:line="259" w:lineRule="auto"/>
                          <w:ind w:left="0" w:right="0" w:firstLine="0"/>
                        </w:pPr>
                        <w:r>
                          <w:t xml:space="preserve"> </w:t>
                        </w:r>
                      </w:p>
                    </w:txbxContent>
                  </v:textbox>
                </v:rect>
                <v:shape id="Image" o:spid="_x0000_s1026" o:spt="75" type="#_x0000_t75" style="position:absolute;left:0;top:0;height:3968496;width:5949696;" filled="f" o:preferrelative="t" stroked="f" coordsize="21600,21600" o:gfxdata="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CFYW8AAAA&#10;2wAAAA8AAAAAAAAAAQAgAAAAIgAAAGRycy9kb3ducmV2LnhtbFBLAQIUABQAAAAIAIdO4kAzLwWe&#10;OwAAADkAAAAQAAAAAAAAAAEAIAAAAAsBAABkcnMvc2hhcGV4bWwueG1sUEsFBgAAAAAGAAYAWwEA&#10;ALUDAAAAAA==&#10;">
                  <v:fill on="f" focussize="0,0"/>
                  <v:stroke on="f"/>
                  <v:imagedata r:id="rId8" o:title=""/>
                  <o:lock v:ext="edit" aspectratio="f"/>
                </v:shape>
                <w10:wrap type="none"/>
                <w10:anchorlock/>
              </v:group>
            </w:pict>
          </mc:Fallback>
        </mc:AlternateContent>
      </w:r>
    </w:p>
    <w:p w14:paraId="0DBE916A">
      <w:pPr>
        <w:pStyle w:val="3"/>
        <w:ind w:left="60"/>
      </w:pPr>
      <w:r>
        <w:t xml:space="preserve"> FEATURES </w:t>
      </w:r>
    </w:p>
    <w:p w14:paraId="42A2F89C">
      <w:pPr>
        <w:numPr>
          <w:ilvl w:val="0"/>
          <w:numId w:val="6"/>
        </w:numPr>
        <w:ind w:right="777" w:hanging="360"/>
      </w:pPr>
      <w:r>
        <w:t xml:space="preserve">User Registration </w:t>
      </w:r>
    </w:p>
    <w:p w14:paraId="3531E12E">
      <w:pPr>
        <w:spacing w:after="25" w:line="259" w:lineRule="auto"/>
        <w:ind w:left="785" w:right="0" w:firstLine="0"/>
      </w:pPr>
      <w:r>
        <w:t xml:space="preserve"> </w:t>
      </w:r>
    </w:p>
    <w:p w14:paraId="6E6EA371">
      <w:pPr>
        <w:numPr>
          <w:ilvl w:val="0"/>
          <w:numId w:val="6"/>
        </w:numPr>
        <w:ind w:right="777" w:hanging="360"/>
      </w:pPr>
      <w:r>
        <w:t xml:space="preserve">Secure Login with JWT </w:t>
      </w:r>
    </w:p>
    <w:p w14:paraId="508412AE">
      <w:pPr>
        <w:spacing w:after="25" w:line="259" w:lineRule="auto"/>
        <w:ind w:left="785" w:right="0" w:firstLine="0"/>
      </w:pPr>
      <w:r>
        <w:t xml:space="preserve"> </w:t>
      </w:r>
    </w:p>
    <w:p w14:paraId="62C2F04C">
      <w:pPr>
        <w:numPr>
          <w:ilvl w:val="0"/>
          <w:numId w:val="6"/>
        </w:numPr>
        <w:ind w:right="777" w:hanging="360"/>
      </w:pPr>
      <w:r>
        <w:t xml:space="preserve">Create Goal </w:t>
      </w:r>
    </w:p>
    <w:p w14:paraId="75957480">
      <w:pPr>
        <w:spacing w:after="25" w:line="259" w:lineRule="auto"/>
        <w:ind w:left="785" w:right="0" w:firstLine="0"/>
      </w:pPr>
      <w:r>
        <w:t xml:space="preserve"> </w:t>
      </w:r>
    </w:p>
    <w:p w14:paraId="11C347B9">
      <w:pPr>
        <w:numPr>
          <w:ilvl w:val="0"/>
          <w:numId w:val="6"/>
        </w:numPr>
        <w:ind w:right="777" w:hanging="360"/>
      </w:pPr>
      <w:r>
        <w:t xml:space="preserve">Update Goal </w:t>
      </w:r>
    </w:p>
    <w:p w14:paraId="1225D8D0">
      <w:pPr>
        <w:spacing w:after="27" w:line="259" w:lineRule="auto"/>
        <w:ind w:left="785" w:right="0" w:firstLine="0"/>
      </w:pPr>
      <w:r>
        <w:t xml:space="preserve"> </w:t>
      </w:r>
    </w:p>
    <w:p w14:paraId="430E7F34">
      <w:pPr>
        <w:numPr>
          <w:ilvl w:val="0"/>
          <w:numId w:val="6"/>
        </w:numPr>
        <w:ind w:right="777" w:hanging="360"/>
      </w:pPr>
      <w:r>
        <w:t xml:space="preserve">Delete Goal </w:t>
      </w:r>
    </w:p>
    <w:p w14:paraId="4630D500">
      <w:pPr>
        <w:spacing w:after="25" w:line="259" w:lineRule="auto"/>
        <w:ind w:left="785" w:right="0" w:firstLine="0"/>
      </w:pPr>
      <w:r>
        <w:t xml:space="preserve"> </w:t>
      </w:r>
    </w:p>
    <w:p w14:paraId="3D6EBF5D">
      <w:pPr>
        <w:numPr>
          <w:ilvl w:val="0"/>
          <w:numId w:val="6"/>
        </w:numPr>
        <w:ind w:right="777" w:hanging="360"/>
      </w:pPr>
      <w:r>
        <w:t xml:space="preserve">View User-specific Goals </w:t>
      </w:r>
    </w:p>
    <w:p w14:paraId="774C0A0E">
      <w:pPr>
        <w:spacing w:after="27" w:line="259" w:lineRule="auto"/>
        <w:ind w:left="785" w:right="0" w:firstLine="0"/>
      </w:pPr>
      <w:r>
        <w:t xml:space="preserve"> </w:t>
      </w:r>
    </w:p>
    <w:p w14:paraId="6A79797C">
      <w:pPr>
        <w:numPr>
          <w:ilvl w:val="0"/>
          <w:numId w:val="6"/>
        </w:numPr>
        <w:ind w:right="777" w:hanging="360"/>
      </w:pPr>
      <w:r>
        <w:t xml:space="preserve">Protected Routes </w:t>
      </w:r>
    </w:p>
    <w:p w14:paraId="4E006182">
      <w:pPr>
        <w:spacing w:after="25" w:line="259" w:lineRule="auto"/>
        <w:ind w:left="785" w:right="0" w:firstLine="0"/>
      </w:pPr>
      <w:r>
        <w:t xml:space="preserve"> </w:t>
      </w:r>
    </w:p>
    <w:p w14:paraId="63A54CD7">
      <w:pPr>
        <w:numPr>
          <w:ilvl w:val="0"/>
          <w:numId w:val="6"/>
        </w:numPr>
        <w:ind w:right="777" w:hanging="360"/>
      </w:pPr>
      <w:r>
        <w:t xml:space="preserve">Centralized Error Handling </w:t>
      </w:r>
    </w:p>
    <w:p w14:paraId="4C264893">
      <w:pPr>
        <w:spacing w:after="0" w:line="259" w:lineRule="auto"/>
        <w:ind w:left="785" w:right="0" w:firstLine="0"/>
      </w:pPr>
      <w:r>
        <w:t xml:space="preserve"> </w:t>
      </w:r>
    </w:p>
    <w:p w14:paraId="5E9A5840">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87" name="Group 8799"/>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50" name="Freeform 50"/>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1" name="Freeform 51"/>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2" name="Freeform 52"/>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3" name="Freeform 53"/>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4" name="Freeform 54"/>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55" name="Freeform 55"/>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56" name="Freeform 56"/>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799"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HlKTt0wAA&#10;AAMBAAAPAAAAAAAAAAEAIAAAACIAAABkcnMvZG93bnJldi54bWxQSwECFAAUAAAACACHTuJAkK+5&#10;0usDAAAWGwAADgAAAAAAAAABACAAAAAiAQAAZHJzL2Uyb0RvYy54bWxQSwUGAAAAAAYABgBZAQAA&#10;fwcAAAAA&#10;">
                <o:lock v:ext="edit" aspectratio="f"/>
                <v:shape id="_x0000_s1026" o:spid="_x0000_s1026" o:spt="100" style="position:absolute;left:0;top:0;height:19812;width:5943600;" fillcolor="#A0A0A0" filled="t" stroked="t" coordsize="5943600,19812" o:gfxdata="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YqCqugAAANsA&#10;AAAPAAAAAAAAAAEAIAAAACIAAABkcnMvZG93bnJldi54bWxQSwECFAAUAAAACACHTuJAMy8FnjsA&#10;AAA5AAAAEAAAAAAAAAABACAAAAAJAQAAZHJzL3NoYXBleG1sLnhtbFBLBQYAAAAABgAGAFsBAACz&#10;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OO8owrwAAADb&#10;AAAADwAAAGRycy9kb3ducmV2LnhtbEWPQWvCQBSE7wX/w/KE3uomUkObunoQRE8FY6HX1+xrEpp9&#10;G7LPaPrrXUHwOMzMN8xyfXGtGqgPjWcD6SwBRVx623Bl4Ou4fXkDFQTZYuuZDIwUYL2aPC0xt/7M&#10;BxoKqVSEcMjRQC3S5VqHsiaHYeY74uj9+t6hRNlX2vZ4jnDX6nmSZNphw3Ghxo42NZV/xckZyL6z&#10;1/+xfF/sqjn/fEoYZTgVxjxP0+QDlNBFHuF7e28NLFK4fYk/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vKMK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d8ujDbwAAADb&#10;AAAADwAAAGRycy9kb3ducmV2LnhtbEWPQWvCQBSE70L/w/IK3nQ3gkVT1xwKLcF60NjeH9nXbGj2&#10;bZrdavrvu4LgcZiZb5hNMbpOnGkIrWcN2VyBIK69abnR8HF6na1AhIhssPNMGv4oQLF9mGwwN/7C&#10;RzpXsREJwiFHDTbGPpcy1JYchrnviZP35QeHMcmhkWbAS4K7Ti6UepIOW04LFnt6sVR/V79Ow269&#10;w/Wo7H7/+VaGd08/h7JHraePmXoGEWmM9/CtXRoNywVcv6Qf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Low2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3/b+Cb0AAADb&#10;AAAADwAAAGRycy9kb3ducmV2LnhtbEWPQWsCMRSE74X+h/AK3mpii1VWo4jQopQKWnt/bJ6b1c3L&#10;kkRd/70pFHocZuYbZjrvXCMuFGLtWcOgr0AQl97UXGnYf78/j0HEhGyw8UwabhRhPnt8mGJh/JW3&#10;dNmlSmQIxwI12JTaQspYWnIY+74lzt7BB4cpy1BJE/Ca4a6RL0q9SYc15wWLLS0tlafd2WnoxqOP&#10;Wxx+LT7tz3F9VPvzqQkbrXtPAzUBkahL/+G/9spoGL7C75f8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9v4J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DRX+mb0AAADb&#10;AAAADwAAAGRycy9kb3ducmV2LnhtbEWPT4vCMBTE7wt+h/AEb2tqdUVqU3EFwT+wsOrF26N5tsXm&#10;pTTZqt/eCMIeh5n5DZMu7qYWHbWusqxgNIxAEOdWV1woOB3XnzMQziNrrC2Tggc5WGS9jxQTbW/8&#10;S93BFyJA2CWooPS+SaR0eUkG3dA2xMG72NagD7ItpG7xFuCmlnEUTaXBisNCiQ2tSsqvhz+jYDKL&#10;iyvZ7/E+Pu5X5+WP7rY7r9SgP4rmIDzd/X/43d5oBV8TeH0JP0B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Ff6Z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WSSGLL8AAADb&#10;AAAADwAAAGRycy9kb3ducmV2LnhtbEWPQWvCQBSE7wX/w/IEL0E3Si0SXUWEkvbQQ9KCHp/ZZzaY&#10;fRuyW6P/vlso9DjMzDfMZne3rbhR7xvHCuazFARx5XTDtYKvz9fpCoQPyBpbx6TgQR5229HTBjPt&#10;Bi7oVoZaRAj7DBWYELpMSl8ZsuhnriOO3sX1FkOUfS11j0OE21Yu0vRFWmw4Lhjs6GCoupbfVsF7&#10;8ty583GV5GXxYc6nw+O6zxulJuN5ugYR6B7+w3/tN61guYTfL/EH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khiy/&#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VF238bsAAADb&#10;AAAADwAAAGRycy9kb3ducmV2LnhtbEWPSwvCMBCE74L/IazgRTRV8EE1CgqiiBcfCN6WZm2LzaY0&#10;8dF/bwTB4zAz3zCzxdsU4kmVyy0r6PciEMSJ1TmnCs6ndXcCwnlkjYVlUlCTg8W82ZhhrO2LD/Q8&#10;+lQECLsYFWTel7GULsnIoOvZkjh4N1sZ9EFWqdQVvgLcFHIQRSNpMOewkGFJq4yS+/FhFOz2q/q+&#10;5Mum7ozPpz3fys5FX5Vqt/rRFISnt/+Hf+2tVjAcwfdL+AF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238b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F70028F">
      <w:pPr>
        <w:pStyle w:val="3"/>
        <w:spacing w:after="385"/>
        <w:ind w:left="60"/>
      </w:pPr>
      <w:r>
        <w:t xml:space="preserve"> ROLES AND RESPONSIBILITIES </w:t>
      </w:r>
    </w:p>
    <w:p w14:paraId="168D0F51">
      <w:pPr>
        <w:tabs>
          <w:tab w:val="center" w:pos="1042"/>
          <w:tab w:val="center" w:pos="3633"/>
        </w:tabs>
        <w:spacing w:after="726" w:line="265" w:lineRule="auto"/>
        <w:ind w:left="0" w:right="0" w:firstLine="0"/>
      </w:pPr>
      <w:r>
        <w:rPr>
          <w:rFonts w:ascii="Calibri" w:hAnsi="Calibri" w:eastAsia="Calibri" w:cs="Calibri"/>
          <w:sz w:val="22"/>
        </w:rPr>
        <w:tab/>
      </w:r>
      <w:r>
        <w:t xml:space="preserve">Role </w:t>
      </w:r>
      <w:r>
        <w:tab/>
      </w:r>
      <w:r>
        <w:t xml:space="preserve">Responsibility </w:t>
      </w:r>
    </w:p>
    <w:p w14:paraId="74F46ED1">
      <w:pPr>
        <w:tabs>
          <w:tab w:val="center" w:pos="3618"/>
        </w:tabs>
        <w:spacing w:after="726"/>
        <w:ind w:left="0" w:right="0" w:firstLine="0"/>
      </w:pPr>
      <w:r>
        <w:t xml:space="preserve">User </w:t>
      </w:r>
      <w:r>
        <w:tab/>
      </w:r>
      <w:r>
        <w:t xml:space="preserve">Register, Login, Manage Goals </w:t>
      </w:r>
    </w:p>
    <w:p w14:paraId="17C11941">
      <w:pPr>
        <w:tabs>
          <w:tab w:val="center" w:pos="3499"/>
        </w:tabs>
        <w:spacing w:after="724"/>
        <w:ind w:left="0" w:right="0" w:firstLine="0"/>
      </w:pPr>
      <w:r>
        <w:t xml:space="preserve">Developer </w:t>
      </w:r>
      <w:r>
        <w:tab/>
      </w:r>
      <w:r>
        <w:t xml:space="preserve">API Development &amp; Testing </w:t>
      </w:r>
    </w:p>
    <w:p w14:paraId="7BC9DE0A">
      <w:pPr>
        <w:spacing w:after="633" w:line="259" w:lineRule="auto"/>
        <w:ind w:left="166" w:right="0" w:firstLine="0"/>
      </w:pPr>
      <w:r>
        <w:t xml:space="preserve"> </w:t>
      </w:r>
      <w:r>
        <w:tab/>
      </w:r>
      <w:r>
        <w:t xml:space="preserve"> </w:t>
      </w:r>
    </w:p>
    <w:p w14:paraId="030F2545">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96" name="Group 8800"/>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57" name="Freeform 57"/>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8" name="Freeform 58"/>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9" name="Freeform 59"/>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0" name="Freeform 60"/>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1" name="Freeform 61"/>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2" name="Freeform 62"/>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3" name="Freeform 63"/>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800"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x5Sk7dMA&#10;AAADAQAADwAAAAAAAAABACAAAAAiAAAAZHJzL2Rvd25yZXYueG1sUEsBAhQAFAAAAAgAh07iQKBY&#10;QuvsAwAAFhsAAA4AAAAAAAAAAQAgAAAAIgEAAGRycy9lMm9Eb2MueG1sUEsFBgAAAAAGAAYAWQEA&#10;AIAHAAAAAA==&#10;">
                <o:lock v:ext="edit" aspectratio="f"/>
                <v:shape id="_x0000_s1026" o:spid="_x0000_s1026" o:spt="100" style="position:absolute;left:0;top:0;height:19812;width:5943600;" fillcolor="#A0A0A0" filled="t" stroked="t" coordsize="5943600,19812" o:gfxdata="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zje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qdWBX7kAAADb&#10;AAAADwAAAGRycy9kb3ducmV2LnhtbEVPTWvCQBC9F/wPywje6kbRoNHVg1DqqdBU8DpmxySYnQ3Z&#10;MRp/ffdQ6PHxvrf7p2tUT12oPRuYTRNQxIW3NZcGTj8f7ytQQZAtNp7JwEAB9rvR2xYz6x/8TX0u&#10;pYohHDI0UIm0mdahqMhhmPqWOHJX3zmUCLtS2w4fMdw1ep4kqXZYc2yosKVDRcUtvzsD6TldvIZi&#10;vfws53z5kjBIf8+NmYxnyQaU0FP+xX/uozWwjGPjl/gD9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nVgV+5AAAA2wAA&#10;AA8AAAAAAAAAAQAgAAAAIgAAAGRycy9kb3ducmV2LnhtbFBLAQIUABQAAAAIAIdO4kAzLwWeOwAA&#10;ADkAAAAQAAAAAAAAAAEAIAAAAAgBAABkcnMvc2hhcGV4bWwueG1sUEsFBgAAAAAGAAYAWwEAALID&#10;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eW8xfLwAAADb&#10;AAAADwAAAGRycy9kb3ducmV2LnhtbEWPQWvCQBSE74X+h+UVequ7ESomdc2hUAnqodr2/si+ZkOz&#10;b2N21fjv3YLgcZiZb5hFObpOnGgIrWcN2USBIK69abnR8P318TIHESKywc4zabhQgHL5+LDAwvgz&#10;7+i0j41IEA4FarAx9oWUobbkMEx8T5y8Xz84jEkOjTQDnhPcdXKq1Ew6bDktWOzp3VL9tz86Det8&#10;jfmo7Hb7s6rCxtPhs+pR6+enTL2BiDTGe/jWroyG1xz+v6QfIJ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vMXy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4Uiqw7oAAADb&#10;AAAADwAAAGRycy9kb3ducmV2LnhtbEVPy2oCMRTdC/5DuIXuNLFQlelkpAgtLaWCr/1lcjsZndwM&#10;SdTx75tFocvDeZerwXXiSiG2njXMpgoEce1Ny42Gw/5tsgQRE7LBzjNpuFOEVTUelVgYf+MtXXep&#10;ETmEY4EabEp9IWWsLTmMU98TZ+7HB4cpw9BIE/CWw10nn5SaS4ct5waLPa0t1efdxWkYlov3e3z+&#10;fv2yx9PnSR0u5y5stH58mKkXEImG9C/+c38YDfO8Pn/JP0BW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SKrDugAAANs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0w6XvL4AAADb&#10;AAAADwAAAGRycy9kb3ducmV2LnhtbEWPT2vCQBTE7wW/w/IK3uomaRFJXaUGhNqA4J+Lt0f2NQlm&#10;34bsmsRv7xYKHoeZ+Q2zXI+mET11rrasIJ5FIIgLq2suFZxP27cFCOeRNTaWScGdHKxXk5clptoO&#10;fKD+6EsRIOxSVFB536ZSuqIig25mW+Lg/drOoA+yK6XucAhw08gkiubSYM1hocKWsoqK6/FmFHws&#10;kvJKdvOeJ6c8u3ztdb/78UpNX+PoE4Sn0T/D/+1vrWAew9+X8AP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6XvL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GKHU5b0AAADb&#10;AAAADwAAAGRycy9kb3ducmV2LnhtbEWPzarCMBSE98J9h3AuuBFNFRGpRhHhoi5cWAVdHptjU2xO&#10;SpPrz9sbQXA5zMw3zHT+sJW4UeNLxwr6vQQEce50yYWCw/6vOwbhA7LGyjEpeJKH+eynNcVUuzvv&#10;6JaFQkQI+xQVmBDqVEqfG7Loe64mjt7FNRZDlE0hdYP3CLeVHCTJSFosOS4YrGlpKL9m/1bBpjOs&#10;3fk47qyy3dacT8vndbEqlWr/9pMJiECP8A1/2mutYDSA95f4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dTl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ikbe1LsAAADb&#10;AAAADwAAAGRycy9kb3ducmV2LnhtbEWPSwvCMBCE74L/IazgRTRVQaUaBQVRxIsPBG9Ls7bFZlOa&#10;+Oi/N4LgcZiZb5jZ4m0K8aTK5ZYV9HsRCOLE6pxTBefTujsB4TyyxsIyKajJwWLebMww1vbFB3oe&#10;fSoChF2MCjLvy1hKl2Rk0PVsSRy8m60M+iCrVOoKXwFuCjmIopE0mHNYyLCkVUbJ/fgwCnb7VX1f&#10;8mVTd8bn055vZeeir0q1W/1oCsLT2//Dv/ZWKxgN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be1L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508439E7">
      <w:pPr>
        <w:pStyle w:val="3"/>
        <w:ind w:left="60"/>
      </w:pPr>
      <w:r>
        <w:t xml:space="preserve"> USERS FLOW </w:t>
      </w:r>
    </w:p>
    <w:p w14:paraId="014C0DD8">
      <w:pPr>
        <w:numPr>
          <w:ilvl w:val="0"/>
          <w:numId w:val="7"/>
        </w:numPr>
        <w:ind w:right="777" w:hanging="360"/>
      </w:pPr>
      <w:r>
        <w:t xml:space="preserve">User registers </w:t>
      </w:r>
    </w:p>
    <w:p w14:paraId="5EAC2AA4">
      <w:pPr>
        <w:spacing w:after="25" w:line="259" w:lineRule="auto"/>
        <w:ind w:left="785" w:right="0" w:firstLine="0"/>
      </w:pPr>
      <w:r>
        <w:t xml:space="preserve"> </w:t>
      </w:r>
    </w:p>
    <w:p w14:paraId="7BE19818">
      <w:pPr>
        <w:numPr>
          <w:ilvl w:val="0"/>
          <w:numId w:val="7"/>
        </w:numPr>
        <w:ind w:right="777" w:hanging="360"/>
      </w:pPr>
      <w:r>
        <w:t xml:space="preserve">User logs in </w:t>
      </w:r>
    </w:p>
    <w:p w14:paraId="148A9436">
      <w:pPr>
        <w:spacing w:after="28" w:line="259" w:lineRule="auto"/>
        <w:ind w:left="785" w:right="0" w:firstLine="0"/>
      </w:pPr>
      <w:r>
        <w:t xml:space="preserve"> </w:t>
      </w:r>
    </w:p>
    <w:p w14:paraId="3453F030">
      <w:pPr>
        <w:numPr>
          <w:ilvl w:val="0"/>
          <w:numId w:val="7"/>
        </w:numPr>
        <w:ind w:right="777" w:hanging="360"/>
      </w:pPr>
      <w:r>
        <w:t xml:space="preserve">JWT token generated </w:t>
      </w:r>
    </w:p>
    <w:p w14:paraId="16CB191E">
      <w:pPr>
        <w:spacing w:after="25" w:line="259" w:lineRule="auto"/>
        <w:ind w:left="785" w:right="0" w:firstLine="0"/>
      </w:pPr>
      <w:r>
        <w:t xml:space="preserve"> </w:t>
      </w:r>
    </w:p>
    <w:p w14:paraId="2B865616">
      <w:pPr>
        <w:numPr>
          <w:ilvl w:val="0"/>
          <w:numId w:val="7"/>
        </w:numPr>
        <w:ind w:right="777" w:hanging="360"/>
      </w:pPr>
      <w:r>
        <w:t xml:space="preserve">User sends token in header </w:t>
      </w:r>
    </w:p>
    <w:p w14:paraId="190CE651">
      <w:pPr>
        <w:spacing w:after="28" w:line="259" w:lineRule="auto"/>
        <w:ind w:left="785" w:right="0" w:firstLine="0"/>
      </w:pPr>
      <w:r>
        <w:t xml:space="preserve"> </w:t>
      </w:r>
    </w:p>
    <w:p w14:paraId="55A8D55C">
      <w:pPr>
        <w:numPr>
          <w:ilvl w:val="0"/>
          <w:numId w:val="7"/>
        </w:numPr>
        <w:ind w:right="777" w:hanging="360"/>
      </w:pPr>
      <w:r>
        <w:t xml:space="preserve">Access protected routes </w:t>
      </w:r>
    </w:p>
    <w:p w14:paraId="4F8F53EB">
      <w:pPr>
        <w:spacing w:after="25" w:line="259" w:lineRule="auto"/>
        <w:ind w:left="785" w:right="0" w:firstLine="0"/>
      </w:pPr>
      <w:r>
        <w:t xml:space="preserve"> </w:t>
      </w:r>
    </w:p>
    <w:p w14:paraId="0C9A5E9D">
      <w:pPr>
        <w:numPr>
          <w:ilvl w:val="0"/>
          <w:numId w:val="7"/>
        </w:numPr>
        <w:ind w:right="777" w:hanging="360"/>
      </w:pPr>
      <w:r>
        <w:t xml:space="preserve">Perform CRUD operations </w:t>
      </w:r>
    </w:p>
    <w:p w14:paraId="683D4381">
      <w:pPr>
        <w:spacing w:after="204" w:line="259" w:lineRule="auto"/>
        <w:ind w:left="0" w:right="720" w:firstLine="0"/>
        <w:jc w:val="right"/>
      </w:pPr>
      <w:r>
        <w:drawing>
          <wp:inline distT="0" distB="0" distL="0" distR="0">
            <wp:extent cx="5949315" cy="3307080"/>
            <wp:effectExtent l="0" t="0" r="0" b="0"/>
            <wp:docPr id="1105" name="Picture 345"/>
            <wp:cNvGraphicFramePr/>
            <a:graphic xmlns:a="http://schemas.openxmlformats.org/drawingml/2006/main">
              <a:graphicData uri="http://schemas.openxmlformats.org/drawingml/2006/picture">
                <pic:pic xmlns:pic="http://schemas.openxmlformats.org/drawingml/2006/picture">
                  <pic:nvPicPr>
                    <pic:cNvPr id="1105" name="Picture 345"/>
                    <pic:cNvPicPr/>
                  </pic:nvPicPr>
                  <pic:blipFill>
                    <a:blip r:embed="rId9" cstate="print"/>
                    <a:srcRect/>
                    <a:stretch>
                      <a:fillRect/>
                    </a:stretch>
                  </pic:blipFill>
                  <pic:spPr>
                    <a:xfrm>
                      <a:off x="0" y="0"/>
                      <a:ext cx="5949696" cy="3307080"/>
                    </a:xfrm>
                    <a:prstGeom prst="rect">
                      <a:avLst/>
                    </a:prstGeom>
                  </pic:spPr>
                </pic:pic>
              </a:graphicData>
            </a:graphic>
          </wp:inline>
        </w:drawing>
      </w:r>
      <w:r>
        <w:t xml:space="preserve"> </w:t>
      </w:r>
    </w:p>
    <w:p w14:paraId="7B0A651F">
      <w:pPr>
        <w:spacing w:after="257" w:line="259" w:lineRule="auto"/>
        <w:ind w:left="785" w:right="0" w:firstLine="0"/>
      </w:pPr>
      <w:r>
        <w:t xml:space="preserve"> </w:t>
      </w:r>
    </w:p>
    <w:p w14:paraId="79A04AC7">
      <w:pPr>
        <w:spacing w:after="257" w:line="259" w:lineRule="auto"/>
        <w:ind w:left="785" w:right="0" w:firstLine="0"/>
      </w:pPr>
      <w:r>
        <w:t xml:space="preserve"> </w:t>
      </w:r>
    </w:p>
    <w:p w14:paraId="29699C18">
      <w:pPr>
        <w:spacing w:after="19" w:line="259" w:lineRule="auto"/>
        <w:ind w:left="785" w:right="0" w:firstLine="0"/>
      </w:pPr>
      <w:r>
        <w:t xml:space="preserve"> </w:t>
      </w:r>
    </w:p>
    <w:p w14:paraId="614B1D22">
      <w:pPr>
        <w:spacing w:after="286" w:line="259" w:lineRule="auto"/>
        <w:ind w:left="785" w:right="0" w:firstLine="0"/>
      </w:pPr>
      <w:r>
        <w:t xml:space="preserve"> </w:t>
      </w:r>
    </w:p>
    <w:p w14:paraId="40392253">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06" name="Group 8589"/>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64" name="Freeform 6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5" name="Freeform 65"/>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6" name="Freeform 66"/>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7" name="Freeform 67"/>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8" name="Freeform 68"/>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9" name="Freeform 69"/>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0" name="Freeform 70"/>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89"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&#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FAyuQrVAAAAAwEAAA8AAAAAAAAAAQAgAAAAIgAAAGRy&#10;cy9kb3ducmV2LnhtbFBLAQIUABQAAAAIAIdO4kDf3REBCQQAACAbAAAOAAAAAAAAAAEAIAAAACQB&#10;AABkcnMvZTJvRG9jLnhtbFBLBQYAAAAABgAGAFkBAACfBwAAAAA=&#10;">
                <o:lock v:ext="edit" aspectratio="f"/>
                <v:shape id="_x0000_s1026" o:spid="_x0000_s1026" o:spt="100" style="position:absolute;left:0;top:0;height:19812;width:5943600;" fillcolor="#A0A0A0" filled="t" stroked="t" coordsize="5943600,19812" o:gfxdata="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NWwU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ibjkfLwAAADb&#10;AAAADwAAAGRycy9kb3ducmV2LnhtbEWPQWvCQBSE70L/w/IK3nSjaGhTVw+CtCfBWOj1NfuahGbf&#10;huwzGn+9Kwgeh5lvhlltLq5RPXWh9mxgNk1AERfe1lwa+D7uJm+ggiBbbDyTgYECbNYvoxVm1p/5&#10;QH0upYolHDI0UIm0mdahqMhhmPqWOHp/vnMoUXalth2eY7lr9DxJUu2w5rhQYUvbior//OQMpD/p&#10;4joU78vPcs6/ewmD9KfcmPHrLPkAJXSRZ/hBf9nILeH+Jf4Av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45Hy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429;height:13716;width:9144;" fillcolor="#A0A0A0" filled="t" stroked="t" coordsize="9144,13716" o:gfxdata="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xvs7sAAADb&#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bqEyt70AAADb&#10;AAAADwAAAGRycy9kb3ducmV2LnhtbEWP3WoCMRSE7wXfIRyhd5oo+MPWKFKoWEoLtfb+sDluVjcn&#10;SxJ1ffumUPBymJlvmOW6c424Uoi1Zw3jkQJBXHpTc6Xh8P06XICICdlg45k03CnCetXvLbEw/sZf&#10;dN2nSmQIxwI12JTaQspYWnIYR74lzt7RB4cpy1BJE/CW4a6RE6Vm0mHNecFiSy+WyvP+4jR0i/n2&#10;Hqcfm3f7c3o7qcPl3IRPrZ8GY/UMIlGXHuH/9s5omM3h70v+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TK3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429;height:13716;width:9144;" fillcolor="#E3E3E3" filled="t" stroked="t" coordsize="9144,13716" o:gfxdata="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ND4h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FgVGlL8AAADb&#10;AAAADwAAAGRycy9kb3ducmV2LnhtbEWPQWvCQBSE74X+h+UJvYhuLCVodJUiFNuDB1NBjy/ZZzaY&#10;fRuy22j+fVco9DjMzDfManO3jeip87VjBbNpAoK4dLrmSsHx+2MyB+EDssbGMSkYyMNm/fy0wky7&#10;Gx+oz0MlIoR9hgpMCG0mpS8NWfRT1xJH7+I6iyHKrpK6w1uE20a+JkkqLdYcFwy2tDVUXvMfq+Br&#10;/Na64jQf7/LD3hTn7XB939VKvYxmyRJEoHv4D/+1P7WCdAGPL/EH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FRpS/&#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03WfrcAAADb&#10;AAAADwAAAGRycy9kb3ducmV2LnhtbEVPyQrCMBC9C/5DGMGLaKoHldooKIgiXlwQvA3NdMFmUpq4&#10;9O/NQfD4eHuy+phKvKhxpWUF41EEgji1uuRcwfWyHc5BOI+ssbJMClpysFp2OwnG2r75RK+zz0UI&#10;YRejgsL7OpbSpQUZdCNbEwcus41BH2CTS93gO4SbSk6iaCoNlhwaCqxpU1D6OD+NgsNx0z7WfNu1&#10;g9n1cuSsHtz0Xal+bxwtQHj6+L/4595rBbOwPnwJP0Au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dZ+twAAANsAAAAP&#10;AAAAAAAAAAEAIAAAACIAAABkcnMvZG93bnJldi54bWxQSwECFAAUAAAACACHTuJAMy8FnjsAAAA5&#10;AAAAEAAAAAAAAAABACAAAAAGAQAAZHJzL3NoYXBleG1sLnhtbFBLBQYAAAAABgAGAFsBAACwAwAA&#10;AAA=&#10;" path="m0,0l9144,0,9144,9144,0,9144,0,0e">
                  <v:fill on="t" focussize="0,0"/>
                  <v:stroke weight="0pt" color="#000000" joinstyle="miter"/>
                  <v:imagedata o:title=""/>
                  <o:lock v:ext="edit" aspectratio="f"/>
                </v:shape>
                <w10:wrap type="none"/>
                <w10:anchorlock/>
              </v:group>
            </w:pict>
          </mc:Fallback>
        </mc:AlternateContent>
      </w:r>
      <w:r>
        <w:t xml:space="preserve"> </w:t>
      </w:r>
    </w:p>
    <w:p w14:paraId="648005C5">
      <w:pPr>
        <w:pStyle w:val="2"/>
        <w:ind w:left="60"/>
      </w:pPr>
      <w:r>
        <w:t xml:space="preserve">PROJECT SETUP AND CONFIGURATION </w:t>
      </w:r>
    </w:p>
    <w:p w14:paraId="6CE6B152">
      <w:pPr>
        <w:spacing w:after="481"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15" name="Group 8590"/>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71" name="Freeform 71"/>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2" name="Freeform 72"/>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3" name="Freeform 73"/>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4" name="Freeform 74"/>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5" name="Freeform 75"/>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6" name="Freeform 76"/>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7" name="Freeform 77"/>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90"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QMrkK1QAAAAMBAAAPAAAAAAAAAAEAIAAAACIAAABkcnMvZG93bnJl&#10;di54bWxQSwECFAAUAAAACACHTuJAKM2BaQEEAAAgGwAADgAAAAAAAAABACAAAAAkAQAAZHJzL2Uy&#10;b0RvYy54bWxQSwUGAAAAAAYABgBZAQAAlwcAAAAA&#10;">
                <o:lock v:ext="edit" aspectratio="f"/>
                <v:shape id="_x0000_s1026" o:spid="_x0000_s1026" o:spt="100" style="position:absolute;left:0;top:0;height:19811;width:5943600;" fillcolor="#A0A0A0" filled="t" stroked="t" coordsize="5943600,19811" o:gfxdata="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N4UO8AAAA&#10;2wAAAA8AAAAAAAAAAQAgAAAAIgAAAGRycy9kb3ducmV2LnhtbFBLAQIUABQAAAAIAIdO4kAzLwWe&#10;OwAAADkAAAAQAAAAAAAAAAEAIAAAAAsBAABkcnMvc2hhcGV4bWwueG1sUEsFBgAAAAAGAAYAWwEA&#10;ALUDAAAAAA==&#10;" path="m0,0l5943600,0,5943600,19811,0,1981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g4jq1b0AAADb&#10;AAAADwAAAGRycy9kb3ducmV2LnhtbEWPQWvCQBSE7wX/w/KE3urGUFNNXT0USnsSTAu9PrPPJDT7&#10;NmSf0fjrXaHQ4zAz3zDr7cW1aqA+NJ4NzGcJKOLS24YrA99f709LUEGQLbaeycBIAbabycMac+vP&#10;vKehkEpFCIccDdQiXa51KGtyGGa+I47e0fcOJcq+0rbHc4S7VqdJkmmHDceFGjt6q6n8LU7OQPaT&#10;PV/HcrX4qFI+7CSMMpwKYx6n8+QVlNBF/sN/7U9r4CWF+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iOrV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UzJa9r0AAADb&#10;AAAADwAAAGRycy9kb3ducmV2LnhtbEWPQWsCMRSE70L/Q3iF3jTZFmpdzXooWBbrQa3eH5vnZunm&#10;Zd2kuv33TUHwOMzMN8xiObhWXKgPjWcN2USBIK68abjWcPhajd9AhIhssPVMGn4pwLJ4GC0wN/7K&#10;O7rsYy0ShEOOGmyMXS5lqCw5DBPfESfv5HuHMcm+lqbHa4K7Vj4r9SodNpwWLHb0bqn63v84DevZ&#10;GmeDspvN8aMMn57O27JDrZ8eMzUHEWmI9/CtXRoN0x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lr2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G6o6Hb0AAADb&#10;AAAADwAAAGRycy9kb3ducmV2LnhtbEWPQWsCMRSE74X+h/AEb5pYrMrWKKWgtBSFWnt/bJ6b1c3L&#10;kkRd/31TEHocZuYbZr7sXCMuFGLtWcNoqEAQl97UXGnYf68GMxAxIRtsPJOGG0VYLh4f5lgYf+Uv&#10;uuxSJTKEY4EabEptIWUsLTmMQ98SZ+/gg8OUZaikCXjNcNfIJ6Um0mHNecFiS2+WytPu7DR0s+n6&#10;Fp83r5/25/hxVPvzqQlbrfu9kXoBkahL/+F7+91omI7h70v+A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qjod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KewHYr0AAADb&#10;AAAADwAAAGRycy9kb3ducmV2LnhtbEWPT4vCMBTE74LfIbyFvdnU+melGkWFhVVBUPfi7dG8bYvN&#10;S2myVb+9EQSPw8z8hpktbqYSLTWutKygH8UgiDOrS84V/J6+exMQziNrrCyTgjs5WMy7nRmm2l75&#10;QO3R5yJA2KWooPC+TqV0WUEGXWRr4uD92cagD7LJpW7wGuCmkkkcj6XBksNCgTWtC8oux3+jYDhJ&#10;8gvZ1WCXnHbr83Kv283WK/X50Y+nIDzd/Dv8av9oBV8jeH4JP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7Adi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4kNEO78AAADb&#10;AAAADwAAAGRycy9kb3ducmV2LnhtbEWPQWvCQBSE7wX/w/IEL0E3SrESXUWEkvbQQ9KCHp/ZZzaY&#10;fRuyW6P/vlso9DjMzDfMZne3rbhR7xvHCuazFARx5XTDtYKvz9fpCoQPyBpbx6TgQR5229HTBjPt&#10;Bi7oVoZaRAj7DBWYELpMSl8ZsuhnriOO3sX1FkOUfS11j0OE21Yu0nQpLTYcFwx2dDBUXctvq+A9&#10;ee7c+bhK8rL4MOfT4XHd541Sk/E8XYMIdA//4b/2m1bwsoTfL/EH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DRDu/&#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cKROCrsAAADb&#10;AAAADwAAAGRycy9kb3ducmV2LnhtbEWPSwvCMBCE74L/IazgRTTVg5VqFBREES8+ELwtzdoWm01p&#10;4qP/3giCx2FmvmFmi7cpxZNqV1hWMBxEIIhTqwvOFJxP6/4EhPPIGkvLpKAhB4t5uzXDRNsXH+h5&#10;9JkIEHYJKsi9rxIpXZqTQTewFXHwbrY26IOsM6lrfAW4KeUoisbSYMFhIceKVjml9+PDKNjtV819&#10;yZdN04vPpz3fqt5FX5XqdobRFISnt/+Hf+2tVhDH8P0SfoC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ROC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3A4457D0">
      <w:pPr>
        <w:pStyle w:val="3"/>
        <w:spacing w:after="201"/>
        <w:ind w:left="60"/>
      </w:pPr>
      <w:r>
        <w:rPr>
          <w:color w:val="0074BA"/>
        </w:rPr>
        <w:t>꾆</w:t>
      </w:r>
      <w:r>
        <w:t xml:space="preserve"> Folder Structure </w:t>
      </w:r>
    </w:p>
    <w:p w14:paraId="03246B5B">
      <w:pPr>
        <w:spacing w:after="257" w:line="259" w:lineRule="auto"/>
        <w:ind w:left="60" w:right="0"/>
      </w:pPr>
      <w:r>
        <w:rPr>
          <w:color w:val="188038"/>
        </w:rPr>
        <w:t xml:space="preserve">MicroGoals/ </w:t>
      </w:r>
    </w:p>
    <w:p w14:paraId="19781E61">
      <w:pPr>
        <w:spacing w:after="257" w:line="259" w:lineRule="auto"/>
        <w:ind w:left="60" w:right="0"/>
      </w:pPr>
      <w:r>
        <w:rPr>
          <w:color w:val="188038"/>
        </w:rPr>
        <w:t xml:space="preserve">├── middleware/ </w:t>
      </w:r>
    </w:p>
    <w:p w14:paraId="05F11078">
      <w:pPr>
        <w:spacing w:after="257" w:line="259" w:lineRule="auto"/>
        <w:ind w:left="60" w:right="0"/>
      </w:pPr>
      <w:r>
        <w:rPr>
          <w:color w:val="188038"/>
        </w:rPr>
        <w:t xml:space="preserve">│   ├── authMiddleware.js </w:t>
      </w:r>
    </w:p>
    <w:p w14:paraId="03454854">
      <w:pPr>
        <w:spacing w:after="257" w:line="259" w:lineRule="auto"/>
        <w:ind w:left="60" w:right="0"/>
      </w:pPr>
      <w:r>
        <w:rPr>
          <w:color w:val="188038"/>
        </w:rPr>
        <w:t xml:space="preserve">│   └── errorMiddleware.js </w:t>
      </w:r>
    </w:p>
    <w:p w14:paraId="45A34947">
      <w:pPr>
        <w:spacing w:after="257" w:line="259" w:lineRule="auto"/>
        <w:ind w:left="60" w:right="0"/>
      </w:pPr>
      <w:r>
        <w:rPr>
          <w:color w:val="188038"/>
        </w:rPr>
        <w:t xml:space="preserve">├──Schema/ </w:t>
      </w:r>
    </w:p>
    <w:p w14:paraId="739A89FB">
      <w:pPr>
        <w:spacing w:after="257" w:line="259" w:lineRule="auto"/>
        <w:ind w:left="60" w:right="0"/>
      </w:pPr>
      <w:r>
        <w:rPr>
          <w:color w:val="188038"/>
        </w:rPr>
        <w:t xml:space="preserve">├──User.js </w:t>
      </w:r>
    </w:p>
    <w:p w14:paraId="5127221E">
      <w:pPr>
        <w:spacing w:after="257" w:line="259" w:lineRule="auto"/>
        <w:ind w:left="60" w:right="0"/>
      </w:pPr>
      <w:r>
        <w:rPr>
          <w:color w:val="188038"/>
        </w:rPr>
        <w:t xml:space="preserve">├──GoalSchema.js </w:t>
      </w:r>
    </w:p>
    <w:p w14:paraId="62A53C16">
      <w:pPr>
        <w:spacing w:after="257" w:line="259" w:lineRule="auto"/>
        <w:ind w:left="60" w:right="0"/>
      </w:pPr>
      <w:r>
        <w:rPr>
          <w:color w:val="188038"/>
        </w:rPr>
        <w:t xml:space="preserve">├── models/ </w:t>
      </w:r>
    </w:p>
    <w:p w14:paraId="205535A0">
      <w:pPr>
        <w:spacing w:after="257" w:line="259" w:lineRule="auto"/>
        <w:ind w:left="60" w:right="0"/>
      </w:pPr>
      <w:r>
        <w:rPr>
          <w:color w:val="188038"/>
        </w:rPr>
        <w:t xml:space="preserve">│   ├── userModel.js </w:t>
      </w:r>
    </w:p>
    <w:p w14:paraId="16E80D60">
      <w:pPr>
        <w:spacing w:after="257" w:line="259" w:lineRule="auto"/>
        <w:ind w:left="60" w:right="0"/>
      </w:pPr>
      <w:r>
        <w:rPr>
          <w:color w:val="188038"/>
        </w:rPr>
        <w:t xml:space="preserve">│   └── goalModel.js </w:t>
      </w:r>
    </w:p>
    <w:p w14:paraId="4A75BBEF">
      <w:pPr>
        <w:spacing w:after="257" w:line="259" w:lineRule="auto"/>
        <w:ind w:left="60" w:right="0"/>
      </w:pPr>
      <w:r>
        <w:rPr>
          <w:color w:val="188038"/>
        </w:rPr>
        <w:t xml:space="preserve">│ </w:t>
      </w:r>
    </w:p>
    <w:p w14:paraId="3DB95DAA">
      <w:pPr>
        <w:spacing w:after="257" w:line="259" w:lineRule="auto"/>
        <w:ind w:left="60" w:right="0"/>
      </w:pPr>
      <w:r>
        <w:rPr>
          <w:color w:val="188038"/>
        </w:rPr>
        <w:t xml:space="preserve">├── routes/ </w:t>
      </w:r>
    </w:p>
    <w:p w14:paraId="5CE17912">
      <w:pPr>
        <w:spacing w:after="257" w:line="259" w:lineRule="auto"/>
        <w:ind w:left="60" w:right="0"/>
      </w:pPr>
      <w:r>
        <w:rPr>
          <w:color w:val="188038"/>
        </w:rPr>
        <w:t xml:space="preserve">│   ├── authRoutes.js </w:t>
      </w:r>
    </w:p>
    <w:p w14:paraId="2C9AF7D8">
      <w:pPr>
        <w:spacing w:after="257" w:line="259" w:lineRule="auto"/>
        <w:ind w:left="60" w:right="0"/>
      </w:pPr>
      <w:r>
        <w:rPr>
          <w:color w:val="188038"/>
        </w:rPr>
        <w:t xml:space="preserve">│   └── goalRoutes.js </w:t>
      </w:r>
    </w:p>
    <w:p w14:paraId="33D41870">
      <w:pPr>
        <w:spacing w:after="257" w:line="259" w:lineRule="auto"/>
        <w:ind w:left="60" w:right="0"/>
      </w:pPr>
      <w:r>
        <w:rPr>
          <w:color w:val="188038"/>
        </w:rPr>
        <w:t xml:space="preserve">│ </w:t>
      </w:r>
    </w:p>
    <w:p w14:paraId="24CC763B">
      <w:pPr>
        <w:spacing w:after="257" w:line="259" w:lineRule="auto"/>
        <w:ind w:left="60" w:right="0"/>
      </w:pPr>
      <w:r>
        <w:rPr>
          <w:color w:val="188038"/>
        </w:rPr>
        <w:t xml:space="preserve">├── .env </w:t>
      </w:r>
    </w:p>
    <w:p w14:paraId="508EDBBC">
      <w:pPr>
        <w:spacing w:after="257" w:line="259" w:lineRule="auto"/>
        <w:ind w:left="60" w:right="0"/>
      </w:pPr>
      <w:r>
        <w:rPr>
          <w:color w:val="188038"/>
        </w:rPr>
        <w:t xml:space="preserve">├── Index.js </w:t>
      </w:r>
    </w:p>
    <w:p w14:paraId="0B78D821">
      <w:pPr>
        <w:spacing w:after="257" w:line="259" w:lineRule="auto"/>
        <w:ind w:left="60" w:right="0"/>
      </w:pPr>
      <w:r>
        <w:rPr>
          <w:color w:val="188038"/>
        </w:rPr>
        <w:t xml:space="preserve">└── package.json </w:t>
      </w:r>
    </w:p>
    <w:p w14:paraId="37CA8461">
      <w:pPr>
        <w:spacing w:after="204" w:line="259" w:lineRule="auto"/>
        <w:ind w:left="0" w:right="5700" w:firstLine="0"/>
        <w:jc w:val="right"/>
      </w:pPr>
      <w:r>
        <w:drawing>
          <wp:inline distT="0" distB="0" distL="0" distR="0">
            <wp:extent cx="2785745" cy="7635240"/>
            <wp:effectExtent l="0" t="0" r="0" b="0"/>
            <wp:docPr id="1124" name="Picture 367"/>
            <wp:cNvGraphicFramePr/>
            <a:graphic xmlns:a="http://schemas.openxmlformats.org/drawingml/2006/main">
              <a:graphicData uri="http://schemas.openxmlformats.org/drawingml/2006/picture">
                <pic:pic xmlns:pic="http://schemas.openxmlformats.org/drawingml/2006/picture">
                  <pic:nvPicPr>
                    <pic:cNvPr id="1124" name="Picture 367"/>
                    <pic:cNvPicPr/>
                  </pic:nvPicPr>
                  <pic:blipFill>
                    <a:blip r:embed="rId10" cstate="print"/>
                    <a:srcRect/>
                    <a:stretch>
                      <a:fillRect/>
                    </a:stretch>
                  </pic:blipFill>
                  <pic:spPr>
                    <a:xfrm>
                      <a:off x="0" y="0"/>
                      <a:ext cx="2785872" cy="7635240"/>
                    </a:xfrm>
                    <a:prstGeom prst="rect">
                      <a:avLst/>
                    </a:prstGeom>
                  </pic:spPr>
                </pic:pic>
              </a:graphicData>
            </a:graphic>
          </wp:inline>
        </w:drawing>
      </w:r>
      <w:r>
        <w:rPr>
          <w:color w:val="188038"/>
        </w:rPr>
        <w:t xml:space="preserve"> </w:t>
      </w:r>
    </w:p>
    <w:p w14:paraId="76169525">
      <w:pPr>
        <w:spacing w:after="0" w:line="259" w:lineRule="auto"/>
        <w:ind w:left="65" w:right="0" w:firstLine="0"/>
      </w:pPr>
      <w:r>
        <w:t xml:space="preserve"> </w:t>
      </w:r>
    </w:p>
    <w:p w14:paraId="31089835">
      <w:pPr>
        <w:spacing w:after="480"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125" name="Group 9587"/>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78" name="Freeform 7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9" name="Freeform 79"/>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0" name="Freeform 80"/>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1" name="Freeform 81"/>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2" name="Freeform 82"/>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83" name="Freeform 83"/>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84" name="Freeform 84"/>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587"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XVgpnvEDAAAW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K6HwzLoAAADb&#10;AAAADwAAAGRycy9kb3ducmV2LnhtbEVPS07DMBDdV+IO1iCxqagdkPiEOl2ggpBYpXCAaTzEIfY4&#10;st2k3B4vkFg+vf92d/ZOzBTTEFhDtVEgiLtgBu41fH68XD+ASBnZoAtMGn4owa65WG2xNmHhluZD&#10;7kUJ4VSjBpvzVEuZOkse0yZMxIX7CtFjLjD20kRcSrh38kapO+lx4NJgcaJnS914OHkN37f2eEQX&#10;H1vVVuvXZS/d+D5rfXVZqScQmc75X/znfjMa7svY8qX8ANn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ofDMugAAANsA&#10;AAAPAAAAAAAAAAEAIAAAACIAAABkcnMvZG93bnJldi54bWxQSwECFAAUAAAACACHTuJAMy8FnjsA&#10;AAA5AAAAEAAAAAAAAAABACAAAAAJAQAAZHJzL3NoYXBleG1sLnhtbFBLBQYAAAAABgAGAFsBAACz&#10;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jSx4pL0AAADb&#10;AAAADwAAAGRycy9kb3ducmV2LnhtbEWPQWvCQBSE7wX/w/KE3upGsVFTVw+C2FOhUfD6mn1NQrNv&#10;Q/YZjb/eLRR6HGbmG2a9vblG9dSF2rOB6SQBRVx4W3Np4HTcvyxBBUG22HgmAwMF2G5GT2vMrL/y&#10;J/W5lCpCOGRooBJpM61DUZHDMPEtcfS+fedQouxKbTu8Rrhr9CxJUu2w5rhQYUu7ioqf/OIMpOd0&#10;fh+K1euhnPHXh4RB+ktuzPN4mryBErrJf/iv/W4NLFbw+yX+AL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Hik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ljW0prgAAADb&#10;AAAADwAAAGRycy9kb3ducmV2LnhtbEVPu27CMBTdkfoP1kViIzYMCFIMAxIoAgYe7X4V38YR8XUa&#10;G0j/vh6QGI/Oe7nuXSMe1IXas4ZJpkAQl97UXGn4um7HcxAhIhtsPJOGPwqwXn0Mlpgb/+QzPS6x&#10;EimEQ44abIxtLmUoLTkMmW+JE/fjO4cxwa6SpsNnCneNnCo1kw5rTg0WW9pYKm+Xu9OwX+xx0St7&#10;PH7vinDw9HsqWtR6NJyoTxCR+vgWv9yF0TBP69OX9APk6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jW0prgAAADbAAAA&#10;DwAAAAAAAAABACAAAAAiAAAAZHJzL2Rvd25yZXYueG1sUEsBAhQAFAAAAAgAh07iQDMvBZ47AAAA&#10;OQAAABAAAAAAAAAAAQAgAAAABwEAAGRycy9zaGFwZXhtbC54bWxQSwUGAAAAAAYABgBbAQAAsQMA&#10;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Pgjpor0AAADb&#10;AAAADwAAAGRycy9kb3ducmV2LnhtbEWPQWsCMRSE74X+h/AK3mqygu2yNUopVJTSQq29Pzavm9XN&#10;y5JEXf99Iwgeh5n5hpktBteJI4XYetZQjBUI4tqblhsN25/3xxJETMgGO8+k4UwRFvP7uxlWxp/4&#10;m46b1IgM4VihBptSX0kZa0sO49j3xNn788FhyjI00gQ8Zbjr5ESpJ+mw5bxgsac3S/V+c3AahvJ5&#10;eY7Tz9cP+7tb79T2sO/Cl9ajh0K9gEg0pFv42l4ZDWUBly/5B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Omi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k9DvMbwAAADb&#10;AAAADwAAAGRycy9kb3ducmV2LnhtbEWPQYvCMBSE7wv+h/AEb2tqlaVUo2hB0BUWVvfi7dE822Lz&#10;UprY6r/fCILHYWa+YRaru6lFR62rLCuYjCMQxLnVFRcK/k7bzwSE88gaa8uk4EEOVsvBxwJTbXv+&#10;pe7oCxEg7FJUUHrfpFK6vCSDbmwb4uBdbGvQB9kWUrfYB7ipZRxFX9JgxWGhxIaykvLr8WYUzJK4&#10;uJLdTA/x6ZCd1z+62397pUbDSTQH4enu3+FXe6cVJDE8v4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Q7zG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x+GXhMAAAADb&#10;AAAADwAAAGRycy9kb3ducmV2LnhtbEWPzWrDMBCE74W8g9hAL6GR05Zg3CghGILbQw9xCu1xY20t&#10;EWtlLDU/b18FAjkOM/MNs1idXSeONATrWcFsmoEgbry23Cr42m2echAhImvsPJOCCwVYLUcPCyy0&#10;P/GWjnVsRYJwKFCBibEvpAyNIYdh6nvi5P36wWFMcmilHvCU4K6Tz1k2lw4tpwWDPZWGmkP95xR8&#10;TF57v//OJ1W9/TT7n/JyWFdWqcfxLHsDEekc7+Fb+10ryF/g+iX9AL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4ZeE&#10;wAAAANsAAAAPAAAAAAAAAAEAIAAAACIAAABkcnMvZG93bnJldi54bWxQSwECFAAUAAAACACHTuJA&#10;My8FnjsAAAA5AAAAEAAAAAAAAAABACAAAAAPAQAAZHJzL3NoYXBleG1sLnhtbFBLBQYAAAAABgAG&#10;AFsBAAC5Aw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taOgWrsAAADb&#10;AAAADwAAAGRycy9kb3ducmV2LnhtbEWPSwvCMBCE74L/IazgRTRVRKUaBQVRxIsPBG9Ls7bFZlOa&#10;+Oi/N4LgcZiZb5jZ4m0K8aTK5ZYV9HsRCOLE6pxTBefTujsB4TyyxsIyKajJwWLebMww1vbFB3oe&#10;fSoChF2MCjLvy1hKl2Rk0PVsSRy8m60M+iCrVOoKXwFuCjmIopE0mHNYyLCkVUbJ/fgwCnb7VX1f&#10;8mVTd8bn055vZeeir0q1W/1oCsLT2//Dv/ZWK5gM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gW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392CE50">
      <w:pPr>
        <w:pStyle w:val="3"/>
        <w:spacing w:after="209"/>
        <w:ind w:left="60"/>
      </w:pPr>
      <w:r>
        <w:rPr>
          <w:color w:val="0074BA"/>
        </w:rPr>
        <w:t>꾆</w:t>
      </w:r>
      <w:r>
        <w:t xml:space="preserve"> Project Setup </w:t>
      </w:r>
    </w:p>
    <w:p w14:paraId="325081A9">
      <w:pPr>
        <w:numPr>
          <w:ilvl w:val="0"/>
          <w:numId w:val="8"/>
        </w:numPr>
        <w:ind w:right="777" w:hanging="360"/>
      </w:pPr>
      <w:r>
        <w:t xml:space="preserve">npm init -y </w:t>
      </w:r>
    </w:p>
    <w:p w14:paraId="5DAB1076">
      <w:pPr>
        <w:spacing w:after="25" w:line="259" w:lineRule="auto"/>
        <w:ind w:left="360" w:right="0" w:firstLine="0"/>
      </w:pPr>
      <w:r>
        <w:t xml:space="preserve"> </w:t>
      </w:r>
    </w:p>
    <w:p w14:paraId="53DF29BD">
      <w:pPr>
        <w:numPr>
          <w:ilvl w:val="0"/>
          <w:numId w:val="8"/>
        </w:numPr>
        <w:ind w:right="777" w:hanging="360"/>
      </w:pPr>
      <w:r>
        <w:t xml:space="preserve">Install dependencies: </w:t>
      </w:r>
    </w:p>
    <w:p w14:paraId="699A7E27">
      <w:pPr>
        <w:spacing w:after="257" w:line="259" w:lineRule="auto"/>
        <w:ind w:left="360" w:right="0" w:firstLine="0"/>
      </w:pPr>
      <w:r>
        <w:t xml:space="preserve"> </w:t>
      </w:r>
    </w:p>
    <w:p w14:paraId="4831B804">
      <w:pPr>
        <w:spacing w:after="257" w:line="259" w:lineRule="auto"/>
        <w:ind w:left="60" w:right="0"/>
      </w:pPr>
      <w:r>
        <w:rPr>
          <w:color w:val="188038"/>
        </w:rPr>
        <w:t xml:space="preserve">npm install express mongoose jsonwebtoken bcryptjs dotenv </w:t>
      </w:r>
    </w:p>
    <w:p w14:paraId="053116FE">
      <w:pPr>
        <w:spacing w:after="265" w:line="259" w:lineRule="auto"/>
        <w:ind w:left="65" w:right="0" w:firstLine="0"/>
      </w:pPr>
      <w:r>
        <w:t xml:space="preserve"> </w:t>
      </w:r>
    </w:p>
    <w:p w14:paraId="56CE1B76">
      <w:pPr>
        <w:numPr>
          <w:ilvl w:val="0"/>
          <w:numId w:val="8"/>
        </w:numPr>
        <w:ind w:right="777" w:hanging="360"/>
      </w:pPr>
      <w:r>
        <w:t xml:space="preserve">Start server: </w:t>
      </w:r>
    </w:p>
    <w:p w14:paraId="52C4E845">
      <w:pPr>
        <w:spacing w:after="257" w:line="259" w:lineRule="auto"/>
        <w:ind w:left="785" w:right="0" w:firstLine="0"/>
      </w:pPr>
      <w:r>
        <w:t xml:space="preserve"> </w:t>
      </w:r>
    </w:p>
    <w:p w14:paraId="5CE14EC1">
      <w:pPr>
        <w:spacing w:after="257" w:line="259" w:lineRule="auto"/>
        <w:ind w:left="60" w:right="0"/>
      </w:pPr>
      <w:r>
        <w:rPr>
          <w:color w:val="188038"/>
        </w:rPr>
        <w:t xml:space="preserve">node server.js </w:t>
      </w:r>
    </w:p>
    <w:p w14:paraId="7DFF80A0">
      <w:pPr>
        <w:spacing w:after="286" w:line="259" w:lineRule="auto"/>
        <w:ind w:left="65" w:right="0" w:firstLine="0"/>
      </w:pPr>
      <w:r>
        <w:t xml:space="preserve"> </w:t>
      </w:r>
    </w:p>
    <w:p w14:paraId="53796347">
      <w:pPr>
        <w:spacing w:after="651"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134" name="Group 9588"/>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85" name="Freeform 85"/>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6" name="Freeform 86"/>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7" name="Freeform 87"/>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8" name="Freeform 88"/>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9" name="Freeform 89"/>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0" name="Freeform 90"/>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1" name="Freeform 91"/>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588"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x5Sk7dMAAAADAQAADwAAAAAAAAABACAAAAAiAAAAZHJzL2Rvd25yZXYueG1sUEsBAhQAFAAAAAgA&#10;h07iQMl6Dq3yAwAAFhsAAA4AAAAAAAAAAQAgAAAAIgEAAGRycy9lMm9Eb2MueG1sUEsFBgAAAAAG&#10;AAYAWQEAAIYHAAAAAA==&#10;">
                <o:lock v:ext="edit" aspectratio="f"/>
                <v:shape id="_x0000_s1026" o:spid="_x0000_s1026" o:spt="100" style="position:absolute;left:0;top:0;height:19812;width:5943600;" fillcolor="#A0A0A0" filled="t" stroked="t" coordsize="5943600,19812" o:gfxdata="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S91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yWac8bwAAADb&#10;AAAADwAAAGRycy9kb3ducmV2LnhtbEWPQWvCQBSE7wX/w/IEb3Wj2KDR1YMgeio0LfT6zD6TYPZt&#10;yD6j8dd3C4Ueh5n5htnsHq5RPXWh9mxgNk1AERfe1lwa+Po8vC5BBUG22HgmAwMF2G1HLxvMrL/z&#10;B/W5lCpCOGRooBJpM61DUZHDMPUtcfQuvnMoUXalth3eI9w1ep4kqXZYc1yosKV9RcU1vzkD6Xe6&#10;eA7F6u1Yzvn8LmGQ/pYbMxnPkjUooYf8h//aJ2tgmcLvl/gD9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mnPG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Gdws0rwAAADb&#10;AAAADwAAAGRycy9kb3ducmV2LnhtbEWPwW7CMBBE70j9B2srcQM7HAqkmBwqFUXAoUB7X8XbOGq8&#10;TmMXwt9jpEocRzPzRrMqBteKM/Wh8awhmyoQxJU3DdcaPk/vkwWIEJENtp5Jw5UCFOun0Qpz4y98&#10;oPMx1iJBOOSowcbY5VKGypLDMPUdcfK+fe8wJtnX0vR4SXDXyplSL9Jhw2nBYkdvlqqf45/TsF1u&#10;cTkou99/bcqw8/T7UXao9fg5U68gIg3xEf5vl0bDYg73L+kHyP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cLNK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rzJAP7oAAADb&#10;AAAADwAAAGRycy9kb3ducmV2LnhtbEVPTWsCMRC9C/6HMEJvmlhoXbZGKYKlpVRwtfdhM92sbiZL&#10;EnX9982h0OPjfS/Xg+vElUJsPWuYzxQI4tqblhsNx8N2WoCICdlg55k03CnCejUeLbE0/sZ7ulap&#10;ETmEY4kabEp9KWWsLTmMM98TZ+7HB4cpw9BIE/CWw10nH5V6lg5bzg0We9pYqs/VxWkYisXbPT59&#10;vX7a79PHSR0v5y7stH6YzNULiERD+hf/ud+NhiKPzV/yD5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MkA/ugAAANs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nXR9QL4AAADb&#10;AAAADwAAAGRycy9kb3ducmV2LnhtbEWPQWvCQBSE74X+h+UVequ7plJidJVWKNQKgtGLt0f2mQSz&#10;b0N2m6T/visIPQ4z8w2zXI+2ET11vnasYTpRIIgLZ2ouNZyOny8pCB+QDTaOScMveVivHh+WmBk3&#10;8IH6PJQiQthnqKEKoc2k9EVFFv3EtcTRu7jOYoiyK6XpcIhw28hEqTdpsea4UGFLm4qKa/5jNczS&#10;pLyS+3jdJcfd5vy+N/32O2j9/DRVCxCBxvAfvre/jIZ0Drcv8Q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R9QL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suqfLrsAAADb&#10;AAAADwAAAGRycy9kb3ducmV2LnhtbEVPy4rCMBTdC/MP4Q64kTGtDKIdo0hBdBYurIKzvDZ3mmJz&#10;U5r4+nuzEFweznu2uNtGXKnztWMF6TABQVw6XXOl4LBffU1A+ICssXFMCh7kYTH/6M0w0+7GO7oW&#10;oRIxhH2GCkwIbSalLw1Z9EPXEkfu33UWQ4RdJXWHtxhuGzlKkrG0WHNsMNhSbqg8Fxer4Hfw3brT&#10;cTJYF7utOf3lj/NyXSvV/0yTHxCB7uEtfrk3WsE0ro9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qfLrsAAADb&#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IA2VH74AAADb&#10;AAAADwAAAGRycy9kb3ducmV2LnhtbEWPQWvCQBSE7wX/w/IEL6KbeGg1dRUUpFJyqQlCb4/sMwlm&#10;34bsVpN/7wpCj8PMfMOst71pxI06V1tWEM8jEMSF1TWXCvLsMFuCcB5ZY2OZFAzkYLsZva0x0fbO&#10;P3Q7+VIECLsEFVTet4mUrqjIoJvbljh4F9sZ9EF2pdQd3gPcNHIRRe/SYM1hocKW9hUV19OfUfCd&#10;7ofrjs9fw/Qjz1K+tNOz/lVqMo6jTxCeev8ffrWPWsEqhueX8AP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2VH74A&#10;AADb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B775A23">
      <w:pPr>
        <w:pStyle w:val="2"/>
        <w:ind w:left="60"/>
      </w:pPr>
      <w:r>
        <w:t xml:space="preserve"> BACKEND DEVELOPMENT </w:t>
      </w:r>
    </w:p>
    <w:p w14:paraId="3CBA8885">
      <w:pPr>
        <w:numPr>
          <w:ilvl w:val="0"/>
          <w:numId w:val="9"/>
        </w:numPr>
        <w:spacing w:after="249"/>
        <w:ind w:right="777" w:hanging="360"/>
      </w:pPr>
      <w:r>
        <w:t xml:space="preserve">Created Express Server </w:t>
      </w:r>
    </w:p>
    <w:p w14:paraId="209CB83A">
      <w:pPr>
        <w:ind w:right="777"/>
      </w:pPr>
      <w:r>
        <w:t xml:space="preserve">An Express server was set up to handle API requests, connect routes, and enable JSON parsing for backend operations </w:t>
      </w:r>
    </w:p>
    <w:p w14:paraId="1D55178F">
      <w:pPr>
        <w:spacing w:after="212" w:line="259" w:lineRule="auto"/>
        <w:ind w:left="0" w:right="660" w:firstLine="0"/>
        <w:jc w:val="right"/>
      </w:pPr>
      <w:r>
        <w:rPr>
          <w:rFonts w:ascii="Calibri" w:hAnsi="Calibri" w:eastAsia="Calibri" w:cs="Calibri"/>
          <w:sz w:val="22"/>
        </w:rPr>
        <mc:AlternateContent>
          <mc:Choice Requires="wpg">
            <w:drawing>
              <wp:inline distT="0" distB="0" distL="0" distR="0">
                <wp:extent cx="5976620" cy="4787900"/>
                <wp:effectExtent l="0" t="0" r="0" b="0"/>
                <wp:docPr id="1143" name="Group 9318"/>
                <wp:cNvGraphicFramePr/>
                <a:graphic xmlns:a="http://schemas.openxmlformats.org/drawingml/2006/main">
                  <a:graphicData uri="http://schemas.microsoft.com/office/word/2010/wordprocessingGroup">
                    <wpg:wgp>
                      <wpg:cNvGrpSpPr/>
                      <wpg:grpSpPr>
                        <a:xfrm rot="0">
                          <a:off x="0" y="0"/>
                          <a:ext cx="5977128" cy="4788409"/>
                          <a:chOff x="0" y="0"/>
                          <a:chExt cx="5977128" cy="4788409"/>
                        </a:xfrm>
                      </wpg:grpSpPr>
                      <pic:pic xmlns:pic="http://schemas.openxmlformats.org/drawingml/2006/picture">
                        <pic:nvPicPr>
                          <pic:cNvPr id="92" name="Image"/>
                          <pic:cNvPicPr/>
                        </pic:nvPicPr>
                        <pic:blipFill>
                          <a:blip r:embed="rId11" cstate="print"/>
                          <a:srcRect/>
                          <a:stretch>
                            <a:fillRect/>
                          </a:stretch>
                        </pic:blipFill>
                        <pic:spPr>
                          <a:xfrm>
                            <a:off x="0" y="0"/>
                            <a:ext cx="5977128" cy="3194304"/>
                          </a:xfrm>
                          <a:prstGeom prst="rect">
                            <a:avLst/>
                          </a:prstGeom>
                        </pic:spPr>
                      </pic:pic>
                      <pic:pic xmlns:pic="http://schemas.openxmlformats.org/drawingml/2006/picture">
                        <pic:nvPicPr>
                          <pic:cNvPr id="93" name="Image"/>
                          <pic:cNvPicPr/>
                        </pic:nvPicPr>
                        <pic:blipFill>
                          <a:blip r:embed="rId12" cstate="print"/>
                          <a:srcRect/>
                          <a:stretch>
                            <a:fillRect/>
                          </a:stretch>
                        </pic:blipFill>
                        <pic:spPr>
                          <a:xfrm>
                            <a:off x="0" y="3194305"/>
                            <a:ext cx="5977128" cy="1594104"/>
                          </a:xfrm>
                          <a:prstGeom prst="rect">
                            <a:avLst/>
                          </a:prstGeom>
                        </pic:spPr>
                      </pic:pic>
                    </wpg:wgp>
                  </a:graphicData>
                </a:graphic>
              </wp:inline>
            </w:drawing>
          </mc:Choice>
          <mc:Fallback>
            <w:pict>
              <v:group id="Group 9318" o:spid="_x0000_s1026" o:spt="203" style="height:377pt;width:470.6pt;" coordsize="5977128,4788409" o:gfxdata="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">
                <o:lock v:ext="edit" aspectratio="f"/>
                <v:shape id="Image" o:spid="_x0000_s1026" o:spt="75" type="#_x0000_t75" style="position:absolute;left:0;top:0;height:3194304;width:5977128;" filled="f" o:preferrelative="t" stroked="f" coordsize="21600,21600" o:gfxdata="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bTu2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Image" o:spid="_x0000_s1026" o:spt="75" type="#_x0000_t75" style="position:absolute;left:0;top:3194305;height:1594104;width:5977128;" filled="f" o:preferrelative="t" stroked="f" coordsize="21600,21600" o:gfxdata="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GKMx7sAAADb&#10;AAAADwAAAAAAAAABACAAAAAiAAAAZHJzL2Rvd25yZXYueG1sUEsBAhQAFAAAAAgAh07iQDMvBZ47&#10;AAAAOQAAABAAAAAAAAAAAQAgAAAACgEAAGRycy9zaGFwZXhtbC54bWxQSwUGAAAAAAYABgBbAQAA&#10;tAMAAAAA&#10;">
                  <v:fill on="f" focussize="0,0"/>
                  <v:stroke on="f"/>
                  <v:imagedata r:id="rId12" o:title=""/>
                  <o:lock v:ext="edit" aspectratio="f"/>
                </v:shape>
                <w10:wrap type="none"/>
                <w10:anchorlock/>
              </v:group>
            </w:pict>
          </mc:Fallback>
        </mc:AlternateContent>
      </w:r>
      <w:r>
        <w:t xml:space="preserve"> </w:t>
      </w:r>
    </w:p>
    <w:p w14:paraId="1FF6EF36">
      <w:pPr>
        <w:numPr>
          <w:ilvl w:val="0"/>
          <w:numId w:val="9"/>
        </w:numPr>
        <w:spacing w:after="249"/>
        <w:ind w:right="777" w:hanging="360"/>
      </w:pPr>
      <w:r>
        <w:t xml:space="preserve">Connected MongoDB </w:t>
      </w:r>
    </w:p>
    <w:p w14:paraId="74B8B9D1">
      <w:pPr>
        <w:spacing w:after="188" w:line="265" w:lineRule="auto"/>
        <w:ind w:left="60" w:right="0"/>
      </w:pPr>
      <w:r>
        <w:t xml:space="preserve">For Connection with MongoDB:- </w:t>
      </w:r>
    </w:p>
    <w:p w14:paraId="2C1FB14A">
      <w:pPr>
        <w:spacing w:after="207" w:line="259" w:lineRule="auto"/>
        <w:ind w:left="0" w:right="720" w:firstLine="0"/>
        <w:jc w:val="right"/>
      </w:pPr>
      <w:r>
        <w:drawing>
          <wp:inline distT="0" distB="0" distL="0" distR="0">
            <wp:extent cx="5949315" cy="1511300"/>
            <wp:effectExtent l="0" t="0" r="0" b="0"/>
            <wp:docPr id="1147" name="Picture 428"/>
            <wp:cNvGraphicFramePr/>
            <a:graphic xmlns:a="http://schemas.openxmlformats.org/drawingml/2006/main">
              <a:graphicData uri="http://schemas.openxmlformats.org/drawingml/2006/picture">
                <pic:pic xmlns:pic="http://schemas.openxmlformats.org/drawingml/2006/picture">
                  <pic:nvPicPr>
                    <pic:cNvPr id="1147" name="Picture 428"/>
                    <pic:cNvPicPr/>
                  </pic:nvPicPr>
                  <pic:blipFill>
                    <a:blip r:embed="rId13" cstate="print"/>
                    <a:srcRect/>
                    <a:stretch>
                      <a:fillRect/>
                    </a:stretch>
                  </pic:blipFill>
                  <pic:spPr>
                    <a:xfrm>
                      <a:off x="0" y="0"/>
                      <a:ext cx="5949696" cy="1511808"/>
                    </a:xfrm>
                    <a:prstGeom prst="rect">
                      <a:avLst/>
                    </a:prstGeom>
                  </pic:spPr>
                </pic:pic>
              </a:graphicData>
            </a:graphic>
          </wp:inline>
        </w:drawing>
      </w:r>
      <w:r>
        <w:t xml:space="preserve"> </w:t>
      </w:r>
    </w:p>
    <w:p w14:paraId="6CE62B20">
      <w:pPr>
        <w:spacing w:after="265" w:line="259" w:lineRule="auto"/>
        <w:ind w:left="65" w:right="0" w:firstLine="0"/>
      </w:pPr>
      <w:r>
        <w:t xml:space="preserve"> </w:t>
      </w:r>
    </w:p>
    <w:p w14:paraId="101797BF">
      <w:pPr>
        <w:numPr>
          <w:ilvl w:val="0"/>
          <w:numId w:val="9"/>
        </w:numPr>
        <w:ind w:right="777" w:hanging="360"/>
      </w:pPr>
      <w:r>
        <w:t xml:space="preserve">Implemented Authentication API User registration and login APIs were created with password hashing and JWT token generation for secure authentication. </w:t>
      </w:r>
    </w:p>
    <w:p w14:paraId="72BB82F7">
      <w:pPr>
        <w:spacing w:after="145" w:line="259" w:lineRule="auto"/>
        <w:ind w:left="65" w:right="0" w:firstLine="0"/>
        <w:jc w:val="both"/>
      </w:pPr>
      <w:r>
        <w:t xml:space="preserve">                  </w:t>
      </w:r>
      <w:r>
        <w:drawing>
          <wp:inline distT="0" distB="0" distL="0" distR="0">
            <wp:extent cx="4968240" cy="3654425"/>
            <wp:effectExtent l="0" t="0" r="0" b="0"/>
            <wp:docPr id="1148" name="Picture 434"/>
            <wp:cNvGraphicFramePr/>
            <a:graphic xmlns:a="http://schemas.openxmlformats.org/drawingml/2006/main">
              <a:graphicData uri="http://schemas.openxmlformats.org/drawingml/2006/picture">
                <pic:pic xmlns:pic="http://schemas.openxmlformats.org/drawingml/2006/picture">
                  <pic:nvPicPr>
                    <pic:cNvPr id="1148" name="Picture 434"/>
                    <pic:cNvPicPr/>
                  </pic:nvPicPr>
                  <pic:blipFill>
                    <a:blip r:embed="rId14" cstate="print"/>
                    <a:srcRect/>
                    <a:stretch>
                      <a:fillRect/>
                    </a:stretch>
                  </pic:blipFill>
                  <pic:spPr>
                    <a:xfrm>
                      <a:off x="0" y="0"/>
                      <a:ext cx="4968240" cy="3654552"/>
                    </a:xfrm>
                    <a:prstGeom prst="rect">
                      <a:avLst/>
                    </a:prstGeom>
                  </pic:spPr>
                </pic:pic>
              </a:graphicData>
            </a:graphic>
          </wp:inline>
        </w:drawing>
      </w:r>
      <w:r>
        <w:t xml:space="preserve"> </w:t>
      </w:r>
    </w:p>
    <w:p w14:paraId="1D759EF1">
      <w:pPr>
        <w:spacing w:after="0" w:line="259" w:lineRule="auto"/>
        <w:ind w:left="65" w:right="0" w:firstLine="0"/>
        <w:jc w:val="both"/>
      </w:pPr>
      <w:r>
        <w:t xml:space="preserve">                  </w:t>
      </w:r>
      <w:r>
        <w:drawing>
          <wp:inline distT="0" distB="0" distL="0" distR="0">
            <wp:extent cx="4977130" cy="4090035"/>
            <wp:effectExtent l="0" t="0" r="0" b="0"/>
            <wp:docPr id="1149" name="Picture 436"/>
            <wp:cNvGraphicFramePr/>
            <a:graphic xmlns:a="http://schemas.openxmlformats.org/drawingml/2006/main">
              <a:graphicData uri="http://schemas.openxmlformats.org/drawingml/2006/picture">
                <pic:pic xmlns:pic="http://schemas.openxmlformats.org/drawingml/2006/picture">
                  <pic:nvPicPr>
                    <pic:cNvPr id="1149" name="Picture 436"/>
                    <pic:cNvPicPr/>
                  </pic:nvPicPr>
                  <pic:blipFill>
                    <a:blip r:embed="rId15" cstate="print"/>
                    <a:srcRect/>
                    <a:stretch>
                      <a:fillRect/>
                    </a:stretch>
                  </pic:blipFill>
                  <pic:spPr>
                    <a:xfrm>
                      <a:off x="0" y="0"/>
                      <a:ext cx="4977384" cy="4090416"/>
                    </a:xfrm>
                    <a:prstGeom prst="rect">
                      <a:avLst/>
                    </a:prstGeom>
                  </pic:spPr>
                </pic:pic>
              </a:graphicData>
            </a:graphic>
          </wp:inline>
        </w:drawing>
      </w:r>
      <w:r>
        <w:t xml:space="preserve"> </w:t>
      </w:r>
    </w:p>
    <w:p w14:paraId="4E8EE24C">
      <w:pPr>
        <w:spacing w:after="212" w:line="259" w:lineRule="auto"/>
        <w:ind w:left="0" w:right="1920" w:firstLine="0"/>
        <w:jc w:val="right"/>
      </w:pPr>
      <w:r>
        <w:drawing>
          <wp:inline distT="0" distB="0" distL="0" distR="0">
            <wp:extent cx="5178425" cy="2654300"/>
            <wp:effectExtent l="0" t="0" r="0" b="0"/>
            <wp:docPr id="1150" name="Picture 463"/>
            <wp:cNvGraphicFramePr/>
            <a:graphic xmlns:a="http://schemas.openxmlformats.org/drawingml/2006/main">
              <a:graphicData uri="http://schemas.openxmlformats.org/drawingml/2006/picture">
                <pic:pic xmlns:pic="http://schemas.openxmlformats.org/drawingml/2006/picture">
                  <pic:nvPicPr>
                    <pic:cNvPr id="1150" name="Picture 463"/>
                    <pic:cNvPicPr/>
                  </pic:nvPicPr>
                  <pic:blipFill>
                    <a:blip r:embed="rId16" cstate="print"/>
                    <a:srcRect/>
                    <a:stretch>
                      <a:fillRect/>
                    </a:stretch>
                  </pic:blipFill>
                  <pic:spPr>
                    <a:xfrm>
                      <a:off x="0" y="0"/>
                      <a:ext cx="5178552" cy="2654808"/>
                    </a:xfrm>
                    <a:prstGeom prst="rect">
                      <a:avLst/>
                    </a:prstGeom>
                  </pic:spPr>
                </pic:pic>
              </a:graphicData>
            </a:graphic>
          </wp:inline>
        </w:drawing>
      </w:r>
      <w:r>
        <w:t xml:space="preserve"> </w:t>
      </w:r>
    </w:p>
    <w:p w14:paraId="5BFB300B">
      <w:pPr>
        <w:numPr>
          <w:ilvl w:val="0"/>
          <w:numId w:val="9"/>
        </w:numPr>
        <w:spacing w:after="249"/>
        <w:ind w:right="777" w:hanging="360"/>
      </w:pPr>
      <w:r>
        <w:t xml:space="preserve">Implemented Goal CRUD APIs </w:t>
      </w:r>
    </w:p>
    <w:p w14:paraId="0BEF8855">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4D5CCF68">
      <w:pPr>
        <w:spacing w:after="246"/>
        <w:ind w:right="777"/>
      </w:pPr>
      <w:r>
        <w:t xml:space="preserve">The Create API enables users to add new goals to the database. Each goal is associated with a specific user using a userId reference, ensuring user-specific data isolation. </w:t>
      </w:r>
    </w:p>
    <w:p w14:paraId="2CDB3636">
      <w:pPr>
        <w:spacing w:after="249"/>
        <w:ind w:right="777"/>
      </w:pPr>
      <w:r>
        <w:t xml:space="preserve">The Read API allows authenticated users to retrieve only their own goals from the database. Data filtering is applied using the authenticated user's ID to prevent unauthorized data access. </w:t>
      </w:r>
    </w:p>
    <w:p w14:paraId="3DEF1E02">
      <w:pPr>
        <w:spacing w:after="246"/>
        <w:ind w:right="777"/>
      </w:pPr>
      <w:r>
        <w:t xml:space="preserve">The Update API enables users to modify existing goals. Proper validation checks ensure that only the owner of the goal can update it. </w:t>
      </w:r>
    </w:p>
    <w:p w14:paraId="326F311F">
      <w:pPr>
        <w:spacing w:after="249"/>
        <w:ind w:right="777"/>
      </w:pPr>
      <w:r>
        <w:t xml:space="preserve">The Delete API allows users to permanently remove their goals from the system. Secure route protection ensures that users cannot delete goals belonging to others. </w:t>
      </w:r>
    </w:p>
    <w:p w14:paraId="1592F131">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09A21905">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26FD3EAC">
      <w:pPr>
        <w:ind w:right="777"/>
      </w:pPr>
      <w:r>
        <w:t xml:space="preserve">This structured implementation ensures secure data handling, proper authorization, and reliable API behavior across all goal management operations. </w:t>
      </w:r>
    </w:p>
    <w:p w14:paraId="0D7ABE80">
      <w:pPr>
        <w:spacing w:after="0" w:line="259" w:lineRule="auto"/>
        <w:ind w:left="65" w:right="0" w:firstLine="0"/>
        <w:jc w:val="both"/>
      </w:pPr>
      <w:r>
        <w:t xml:space="preserve"> </w:t>
      </w:r>
    </w:p>
    <w:tbl>
      <w:tblPr>
        <w:tblStyle w:val="8"/>
        <w:tblW w:w="9418" w:type="dxa"/>
        <w:tblInd w:w="36" w:type="dxa"/>
        <w:tblLayout w:type="autofit"/>
        <w:tblCellMar>
          <w:top w:w="51" w:type="dxa"/>
          <w:left w:w="29" w:type="dxa"/>
          <w:bottom w:w="0" w:type="dxa"/>
          <w:right w:w="115" w:type="dxa"/>
        </w:tblCellMar>
      </w:tblPr>
      <w:tblGrid>
        <w:gridCol w:w="10261"/>
      </w:tblGrid>
      <w:tr w14:paraId="42BA193D">
        <w:tblPrEx>
          <w:tblCellMar>
            <w:top w:w="51" w:type="dxa"/>
            <w:left w:w="29" w:type="dxa"/>
            <w:bottom w:w="0" w:type="dxa"/>
            <w:right w:w="115" w:type="dxa"/>
          </w:tblCellMar>
        </w:tblPrEx>
        <w:trPr>
          <w:trHeight w:val="12475" w:hRule="atLeast"/>
        </w:trPr>
        <w:tc>
          <w:tcPr>
            <w:tcW w:w="9418" w:type="dxa"/>
            <w:tcBorders>
              <w:top w:val="nil"/>
              <w:left w:val="nil"/>
              <w:bottom w:val="nil"/>
              <w:right w:val="nil"/>
            </w:tcBorders>
            <w:shd w:val="clear" w:color="auto" w:fill="1F1F1F"/>
          </w:tcPr>
          <w:p w14:paraId="5A305341">
            <w:pPr>
              <w:spacing w:after="0" w:line="557" w:lineRule="auto"/>
              <w:ind w:left="0" w:right="3539" w:firstLine="0"/>
            </w:pPr>
            <w:r>
              <w:rPr>
                <w:color w:val="569CD6"/>
                <w:sz w:val="21"/>
              </w:rPr>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r>
              <w:rPr>
                <w:color w:val="DCDCAA"/>
                <w:sz w:val="21"/>
              </w:rPr>
              <w:t>express</w:t>
            </w:r>
            <w:r>
              <w:rPr>
                <w:color w:val="CCCCCC"/>
                <w:sz w:val="21"/>
              </w:rPr>
              <w:t>.</w:t>
            </w:r>
            <w:r>
              <w:rPr>
                <w:color w:val="DCDCAA"/>
                <w:sz w:val="21"/>
              </w:rPr>
              <w:t>Router</w:t>
            </w:r>
            <w:r>
              <w:rPr>
                <w:color w:val="CCCCCC"/>
                <w:sz w:val="21"/>
              </w:rPr>
              <w:t xml:space="preserve">(); </w:t>
            </w:r>
            <w:r>
              <w:rPr>
                <w:color w:val="569CD6"/>
                <w:sz w:val="21"/>
              </w:rPr>
              <w:t>const</w:t>
            </w:r>
            <w:r>
              <w:rPr>
                <w:color w:val="CCCCCC"/>
                <w:sz w:val="21"/>
              </w:rPr>
              <w:t xml:space="preserve"> </w:t>
            </w:r>
            <w:r>
              <w:rPr>
                <w:color w:val="4FC1FF"/>
                <w:sz w:val="21"/>
              </w:rPr>
              <w:t>goalModel</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"../Model/GoalModel"</w:t>
            </w:r>
            <w:r>
              <w:rPr>
                <w:color w:val="CCCCCC"/>
                <w:sz w:val="21"/>
              </w:rPr>
              <w:t xml:space="preserve">); </w:t>
            </w:r>
            <w:r>
              <w:rPr>
                <w:color w:val="569CD6"/>
                <w:sz w:val="21"/>
              </w:rPr>
              <w:t>const</w:t>
            </w:r>
            <w:r>
              <w:rPr>
                <w:color w:val="CCCCCC"/>
                <w:sz w:val="21"/>
              </w:rPr>
              <w:t xml:space="preserve"> </w:t>
            </w:r>
            <w:r>
              <w:rPr>
                <w:color w:val="DCDCAA"/>
                <w:sz w:val="21"/>
              </w:rPr>
              <w:t>authmiddleware</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"../Middlewares/authMiddleware"</w:t>
            </w:r>
            <w:r>
              <w:rPr>
                <w:color w:val="CCCCCC"/>
                <w:sz w:val="21"/>
              </w:rPr>
              <w:t xml:space="preserve">); </w:t>
            </w:r>
          </w:p>
          <w:p w14:paraId="53498D26">
            <w:pPr>
              <w:spacing w:after="303" w:line="259" w:lineRule="auto"/>
              <w:ind w:left="0" w:right="0" w:firstLine="0"/>
            </w:pPr>
            <w:r>
              <w:rPr>
                <w:color w:val="CCCCCC"/>
                <w:sz w:val="21"/>
              </w:rPr>
              <w:t xml:space="preserve"> </w:t>
            </w:r>
          </w:p>
          <w:p w14:paraId="51D31260">
            <w:pPr>
              <w:spacing w:after="305" w:line="259" w:lineRule="auto"/>
              <w:ind w:left="0" w:right="0" w:firstLine="0"/>
            </w:pPr>
            <w:r>
              <w:rPr>
                <w:color w:val="4FC1FF"/>
                <w:sz w:val="21"/>
              </w:rPr>
              <w:t>router</w:t>
            </w:r>
            <w:r>
              <w:rPr>
                <w:color w:val="CCCCCC"/>
                <w:sz w:val="21"/>
              </w:rPr>
              <w:t>.</w:t>
            </w:r>
            <w:r>
              <w:rPr>
                <w:color w:val="DCDCAA"/>
                <w:sz w:val="21"/>
              </w:rPr>
              <w:t>post</w:t>
            </w:r>
            <w:r>
              <w:rPr>
                <w:color w:val="CCCCCC"/>
                <w:sz w:val="21"/>
              </w:rPr>
              <w:t>(</w:t>
            </w:r>
            <w:r>
              <w:rPr>
                <w:color w:val="CE9178"/>
                <w:sz w:val="21"/>
              </w:rPr>
              <w:t>"/create"</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49B6BF40">
            <w:pPr>
              <w:spacing w:after="0" w:line="557" w:lineRule="auto"/>
              <w:ind w:left="0" w:right="6501" w:firstLine="0"/>
            </w:pPr>
            <w:r>
              <w:rPr>
                <w:color w:val="CCCCCC"/>
                <w:sz w:val="21"/>
              </w:rPr>
              <w:t xml:space="preserve">  </w:t>
            </w:r>
            <w:r>
              <w:rPr>
                <w:color w:val="C586C0"/>
                <w:sz w:val="21"/>
              </w:rPr>
              <w:t>try</w:t>
            </w:r>
            <w:r>
              <w:rPr>
                <w:color w:val="CCCCCC"/>
                <w:sz w:val="21"/>
              </w:rPr>
              <w:t xml:space="preserve"> {     </w:t>
            </w:r>
            <w:r>
              <w:rPr>
                <w:color w:val="569CD6"/>
                <w:sz w:val="21"/>
              </w:rPr>
              <w:t>const</w:t>
            </w:r>
            <w:r>
              <w:rPr>
                <w:color w:val="CCCCCC"/>
                <w:sz w:val="21"/>
              </w:rPr>
              <w:t xml:space="preserve"> { </w:t>
            </w:r>
            <w:r>
              <w:rPr>
                <w:color w:val="4FC1FF"/>
                <w:sz w:val="21"/>
              </w:rPr>
              <w:t>title</w:t>
            </w:r>
            <w:r>
              <w:rPr>
                <w:color w:val="CCCCCC"/>
                <w:sz w:val="21"/>
              </w:rPr>
              <w:t xml:space="preserve"> } </w:t>
            </w:r>
            <w:r>
              <w:rPr>
                <w:color w:val="D4D4D4"/>
                <w:sz w:val="21"/>
              </w:rPr>
              <w:t>=</w:t>
            </w:r>
            <w:r>
              <w:rPr>
                <w:color w:val="CCCCCC"/>
                <w:sz w:val="21"/>
              </w:rPr>
              <w:t xml:space="preserve"> </w:t>
            </w:r>
            <w:r>
              <w:rPr>
                <w:color w:val="9CDCFE"/>
                <w:sz w:val="21"/>
              </w:rPr>
              <w:t>req</w:t>
            </w:r>
            <w:r>
              <w:rPr>
                <w:color w:val="CCCCCC"/>
                <w:sz w:val="21"/>
              </w:rPr>
              <w:t>.</w:t>
            </w:r>
            <w:r>
              <w:rPr>
                <w:color w:val="9CDCFE"/>
                <w:sz w:val="21"/>
              </w:rPr>
              <w:t>body</w:t>
            </w: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r>
              <w:rPr>
                <w:color w:val="4FC1FF"/>
                <w:sz w:val="21"/>
              </w:rPr>
              <w:t>goalModel</w:t>
            </w:r>
            <w:r>
              <w:rPr>
                <w:color w:val="CCCCCC"/>
                <w:sz w:val="21"/>
              </w:rPr>
              <w:t xml:space="preserve">({ </w:t>
            </w:r>
          </w:p>
          <w:p w14:paraId="501121EC">
            <w:pPr>
              <w:spacing w:after="0" w:line="559" w:lineRule="auto"/>
              <w:ind w:left="0" w:right="7679" w:firstLine="0"/>
            </w:pPr>
            <w:r>
              <w:rPr>
                <w:color w:val="CCCCCC"/>
                <w:sz w:val="21"/>
              </w:rPr>
              <w:t xml:space="preserve">      </w:t>
            </w:r>
            <w:r>
              <w:rPr>
                <w:color w:val="9CDCFE"/>
                <w:sz w:val="21"/>
              </w:rPr>
              <w:t>title:</w:t>
            </w:r>
            <w:r>
              <w:rPr>
                <w:color w:val="CCCCCC"/>
                <w:sz w:val="21"/>
              </w:rPr>
              <w:t xml:space="preserve"> </w:t>
            </w:r>
            <w:r>
              <w:rPr>
                <w:color w:val="4FC1FF"/>
                <w:sz w:val="21"/>
              </w:rPr>
              <w:t>title</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27EC8CF5">
            <w:pPr>
              <w:spacing w:after="0" w:line="557" w:lineRule="auto"/>
              <w:ind w:left="0" w:right="7257" w:firstLine="0"/>
            </w:pPr>
            <w:r>
              <w:rPr>
                <w:color w:val="CCCCCC"/>
                <w:sz w:val="21"/>
              </w:rPr>
              <w:t xml:space="preserve">    });     </w:t>
            </w:r>
            <w:r>
              <w:rPr>
                <w:color w:val="C586C0"/>
                <w:sz w:val="21"/>
              </w:rPr>
              <w:t>await</w:t>
            </w:r>
            <w:r>
              <w:rPr>
                <w:color w:val="CCCCCC"/>
                <w:sz w:val="21"/>
              </w:rPr>
              <w:t xml:space="preserve"> </w:t>
            </w:r>
            <w:r>
              <w:rPr>
                <w:color w:val="4FC1FF"/>
                <w:sz w:val="21"/>
              </w:rPr>
              <w:t>goal</w:t>
            </w:r>
            <w:r>
              <w:rPr>
                <w:color w:val="CCCCCC"/>
                <w:sz w:val="21"/>
              </w:rPr>
              <w:t>.</w:t>
            </w:r>
            <w:r>
              <w:rPr>
                <w:color w:val="DCDCAA"/>
                <w:sz w:val="21"/>
              </w:rPr>
              <w:t>save</w:t>
            </w: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330C14F2">
            <w:pPr>
              <w:spacing w:after="305" w:line="259" w:lineRule="auto"/>
              <w:ind w:left="0" w:right="0" w:firstLine="0"/>
            </w:pPr>
            <w:r>
              <w:rPr>
                <w:color w:val="CCCCCC"/>
                <w:sz w:val="21"/>
              </w:rPr>
              <w:t xml:space="preserve">    }); </w:t>
            </w:r>
          </w:p>
          <w:p w14:paraId="22F95CEA">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42AC7A82">
            <w:pPr>
              <w:spacing w:after="303" w:line="259" w:lineRule="auto"/>
              <w:ind w:left="0" w:right="0" w:firstLine="0"/>
            </w:pPr>
            <w:r>
              <w:rPr>
                <w:color w:val="CCCCCC"/>
                <w:sz w:val="21"/>
              </w:rPr>
              <w:t xml:space="preserve">  } </w:t>
            </w:r>
          </w:p>
          <w:p w14:paraId="657CEBEB">
            <w:pPr>
              <w:spacing w:after="305" w:line="259" w:lineRule="auto"/>
              <w:ind w:left="0" w:right="0" w:firstLine="0"/>
            </w:pPr>
            <w:r>
              <w:rPr>
                <w:color w:val="CCCCCC"/>
                <w:sz w:val="21"/>
              </w:rPr>
              <w:t xml:space="preserve">}); </w:t>
            </w:r>
          </w:p>
          <w:p w14:paraId="02410505">
            <w:pPr>
              <w:spacing w:after="0" w:line="259" w:lineRule="auto"/>
              <w:ind w:left="0" w:right="0" w:firstLine="0"/>
            </w:pPr>
            <w:r>
              <w:rPr>
                <w:color w:val="CCCCCC"/>
                <w:sz w:val="21"/>
              </w:rPr>
              <w:t xml:space="preserve"> </w:t>
            </w:r>
          </w:p>
        </w:tc>
      </w:tr>
    </w:tbl>
    <w:p w14:paraId="6361CF4D">
      <w:pPr>
        <w:spacing w:after="0" w:line="259" w:lineRule="auto"/>
        <w:ind w:left="-1375" w:right="751" w:firstLine="0"/>
      </w:pPr>
    </w:p>
    <w:tbl>
      <w:tblPr>
        <w:tblStyle w:val="8"/>
        <w:tblW w:w="9418" w:type="dxa"/>
        <w:tblInd w:w="36" w:type="dxa"/>
        <w:tblLayout w:type="autofit"/>
        <w:tblCellMar>
          <w:top w:w="51" w:type="dxa"/>
          <w:left w:w="29" w:type="dxa"/>
          <w:bottom w:w="0" w:type="dxa"/>
          <w:right w:w="115" w:type="dxa"/>
        </w:tblCellMar>
      </w:tblPr>
      <w:tblGrid>
        <w:gridCol w:w="10261"/>
      </w:tblGrid>
      <w:tr w14:paraId="713CF821">
        <w:trPr>
          <w:trHeight w:val="13042" w:hRule="atLeast"/>
        </w:trPr>
        <w:tc>
          <w:tcPr>
            <w:tcW w:w="9418" w:type="dxa"/>
            <w:tcBorders>
              <w:top w:val="nil"/>
              <w:left w:val="nil"/>
              <w:bottom w:val="nil"/>
              <w:right w:val="nil"/>
            </w:tcBorders>
            <w:shd w:val="clear" w:color="auto" w:fill="1F1F1F"/>
          </w:tcPr>
          <w:p w14:paraId="7871CFE7">
            <w:pPr>
              <w:spacing w:after="0" w:line="557" w:lineRule="auto"/>
              <w:ind w:left="0" w:right="4181" w:firstLine="0"/>
            </w:pPr>
            <w:r>
              <w:rPr>
                <w:color w:val="4FC1FF"/>
                <w:sz w:val="21"/>
              </w:rPr>
              <w:t>router</w:t>
            </w:r>
            <w:r>
              <w:rPr>
                <w:color w:val="CCCCCC"/>
                <w:sz w:val="21"/>
              </w:rPr>
              <w:t>.</w:t>
            </w:r>
            <w:r>
              <w:rPr>
                <w:color w:val="DCDCAA"/>
                <w:sz w:val="21"/>
              </w:rPr>
              <w:t>get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w:t>
            </w:r>
            <w:r>
              <w:rPr>
                <w:color w:val="CCCCCC"/>
                <w:sz w:val="21"/>
              </w:rPr>
              <w:t xml:space="preserve">({ </w:t>
            </w:r>
          </w:p>
          <w:p w14:paraId="55EC4EB2">
            <w:pPr>
              <w:spacing w:after="2" w:line="557" w:lineRule="auto"/>
              <w:ind w:left="0" w:right="7774" w:firstLine="0"/>
            </w:pPr>
            <w:r>
              <w:rPr>
                <w:color w:val="CCCCCC"/>
                <w:sz w:val="21"/>
              </w:rPr>
              <w:t xml:space="preserve">      </w:t>
            </w:r>
            <w:r>
              <w:rPr>
                <w:color w:val="9CDCFE"/>
                <w:sz w:val="21"/>
              </w:rPr>
              <w:t>_id:</w:t>
            </w:r>
            <w:r>
              <w:rPr>
                <w:color w:val="CCCCCC"/>
                <w:sz w:val="21"/>
              </w:rPr>
              <w:t xml:space="preserve"> </w:t>
            </w:r>
            <w:r>
              <w:rPr>
                <w:color w:val="4FC1FF"/>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1024FC99">
            <w:pPr>
              <w:spacing w:after="2" w:line="557" w:lineRule="auto"/>
              <w:ind w:left="0" w:right="7257" w:firstLine="0"/>
            </w:pPr>
            <w:r>
              <w:rPr>
                <w:color w:val="CCCCCC"/>
                <w:sz w:val="21"/>
              </w:rPr>
              <w:t xml:space="preserve">    });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40FCDE28">
            <w:pPr>
              <w:spacing w:after="303" w:line="259" w:lineRule="auto"/>
              <w:ind w:left="0" w:right="0" w:firstLine="0"/>
            </w:pPr>
            <w:r>
              <w:rPr>
                <w:color w:val="CCCCCC"/>
                <w:sz w:val="21"/>
              </w:rPr>
              <w:t xml:space="preserve">    }); </w:t>
            </w:r>
          </w:p>
          <w:p w14:paraId="5EF4B0A5">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3A533132">
            <w:pPr>
              <w:spacing w:after="305" w:line="259" w:lineRule="auto"/>
              <w:ind w:left="0" w:right="0" w:firstLine="0"/>
            </w:pPr>
            <w:r>
              <w:rPr>
                <w:color w:val="CCCCCC"/>
                <w:sz w:val="21"/>
              </w:rPr>
              <w:t xml:space="preserve">  } </w:t>
            </w:r>
          </w:p>
          <w:p w14:paraId="6DCE18C9">
            <w:pPr>
              <w:spacing w:after="303" w:line="259" w:lineRule="auto"/>
              <w:ind w:left="0" w:right="0" w:firstLine="0"/>
            </w:pPr>
            <w:r>
              <w:rPr>
                <w:color w:val="CCCCCC"/>
                <w:sz w:val="21"/>
              </w:rPr>
              <w:t xml:space="preserve">}); </w:t>
            </w:r>
          </w:p>
          <w:p w14:paraId="31D3E612">
            <w:pPr>
              <w:spacing w:after="303" w:line="259" w:lineRule="auto"/>
              <w:ind w:left="0" w:right="0" w:firstLine="0"/>
            </w:pPr>
            <w:r>
              <w:rPr>
                <w:color w:val="CCCCCC"/>
                <w:sz w:val="21"/>
              </w:rPr>
              <w:t xml:space="preserve"> </w:t>
            </w:r>
          </w:p>
          <w:p w14:paraId="2922D0A9">
            <w:pPr>
              <w:spacing w:after="2" w:line="557" w:lineRule="auto"/>
              <w:ind w:left="0" w:right="3885" w:firstLine="0"/>
            </w:pPr>
            <w:r>
              <w:rPr>
                <w:color w:val="4FC1FF"/>
                <w:sz w:val="21"/>
              </w:rPr>
              <w:t>router</w:t>
            </w:r>
            <w:r>
              <w:rPr>
                <w:color w:val="CCCCCC"/>
                <w:sz w:val="21"/>
              </w:rPr>
              <w:t>.</w:t>
            </w:r>
            <w:r>
              <w:rPr>
                <w:color w:val="DCDCAA"/>
                <w:sz w:val="21"/>
              </w:rPr>
              <w:t>put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3F3F64B4">
            <w:pPr>
              <w:spacing w:after="303" w:line="259" w:lineRule="auto"/>
              <w:ind w:left="0" w:right="0" w:firstLine="0"/>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findOneAndUpdate</w:t>
            </w:r>
            <w:r>
              <w:rPr>
                <w:color w:val="CCCCCC"/>
                <w:sz w:val="21"/>
              </w:rPr>
              <w:t xml:space="preserve">( </w:t>
            </w:r>
          </w:p>
          <w:p w14:paraId="3D50103E">
            <w:pPr>
              <w:spacing w:after="303" w:line="259" w:lineRule="auto"/>
              <w:ind w:left="0" w:right="0" w:firstLine="0"/>
            </w:pPr>
            <w:r>
              <w:rPr>
                <w:color w:val="CCCCCC"/>
                <w:sz w:val="21"/>
              </w:rPr>
              <w:t xml:space="preserve">      {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 </w:t>
            </w:r>
          </w:p>
          <w:p w14:paraId="5B045872">
            <w:pPr>
              <w:spacing w:after="303" w:line="259" w:lineRule="auto"/>
              <w:ind w:left="0" w:right="0" w:firstLine="0"/>
            </w:pPr>
            <w:r>
              <w:rPr>
                <w:color w:val="CCCCCC"/>
                <w:sz w:val="21"/>
              </w:rPr>
              <w:t xml:space="preserve">      { </w:t>
            </w:r>
            <w:r>
              <w:rPr>
                <w:color w:val="9CDCFE"/>
                <w:sz w:val="21"/>
              </w:rPr>
              <w:t>completed:</w:t>
            </w:r>
            <w:r>
              <w:rPr>
                <w:color w:val="CCCCCC"/>
                <w:sz w:val="21"/>
              </w:rPr>
              <w:t xml:space="preserve"> </w:t>
            </w:r>
            <w:r>
              <w:rPr>
                <w:color w:val="9CDCFE"/>
                <w:sz w:val="21"/>
              </w:rPr>
              <w:t>req</w:t>
            </w:r>
            <w:r>
              <w:rPr>
                <w:color w:val="CCCCCC"/>
                <w:sz w:val="21"/>
              </w:rPr>
              <w:t>.</w:t>
            </w:r>
            <w:r>
              <w:rPr>
                <w:color w:val="9CDCFE"/>
                <w:sz w:val="21"/>
              </w:rPr>
              <w:t>body</w:t>
            </w:r>
            <w:r>
              <w:rPr>
                <w:color w:val="CCCCCC"/>
                <w:sz w:val="21"/>
              </w:rPr>
              <w:t>.</w:t>
            </w:r>
            <w:r>
              <w:rPr>
                <w:color w:val="9CDCFE"/>
                <w:sz w:val="21"/>
              </w:rPr>
              <w:t>completed</w:t>
            </w:r>
            <w:r>
              <w:rPr>
                <w:color w:val="CCCCCC"/>
                <w:sz w:val="21"/>
              </w:rPr>
              <w:t xml:space="preserve"> }, </w:t>
            </w:r>
          </w:p>
          <w:p w14:paraId="09806318">
            <w:pPr>
              <w:spacing w:after="305" w:line="259" w:lineRule="auto"/>
              <w:ind w:left="0" w:right="0" w:firstLine="0"/>
            </w:pPr>
            <w:r>
              <w:rPr>
                <w:color w:val="CCCCCC"/>
                <w:sz w:val="21"/>
              </w:rPr>
              <w:t xml:space="preserve">      { </w:t>
            </w:r>
            <w:r>
              <w:rPr>
                <w:color w:val="9CDCFE"/>
                <w:sz w:val="21"/>
              </w:rPr>
              <w:t>new:</w:t>
            </w:r>
            <w:r>
              <w:rPr>
                <w:color w:val="CCCCCC"/>
                <w:sz w:val="21"/>
              </w:rPr>
              <w:t xml:space="preserve"> </w:t>
            </w:r>
            <w:r>
              <w:rPr>
                <w:color w:val="569CD6"/>
                <w:sz w:val="21"/>
              </w:rPr>
              <w:t>true</w:t>
            </w:r>
            <w:r>
              <w:rPr>
                <w:color w:val="CCCCCC"/>
                <w:sz w:val="21"/>
              </w:rPr>
              <w:t xml:space="preserve"> }, </w:t>
            </w:r>
          </w:p>
          <w:p w14:paraId="27E90F9F">
            <w:pPr>
              <w:spacing w:after="0" w:line="259" w:lineRule="auto"/>
              <w:ind w:left="0" w:right="0" w:firstLine="0"/>
            </w:pPr>
            <w:r>
              <w:rPr>
                <w:color w:val="CCCCCC"/>
                <w:sz w:val="21"/>
              </w:rPr>
              <w:t xml:space="preserve">    ); </w:t>
            </w:r>
          </w:p>
        </w:tc>
      </w:tr>
      <w:tr w14:paraId="29A86547">
        <w:tblPrEx>
          <w:tblCellMar>
            <w:top w:w="51" w:type="dxa"/>
            <w:left w:w="29" w:type="dxa"/>
            <w:bottom w:w="0" w:type="dxa"/>
            <w:right w:w="115" w:type="dxa"/>
          </w:tblCellMar>
        </w:tblPrEx>
        <w:trPr>
          <w:trHeight w:val="12804" w:hRule="atLeast"/>
        </w:trPr>
        <w:tc>
          <w:tcPr>
            <w:tcW w:w="9418" w:type="dxa"/>
            <w:tcBorders>
              <w:top w:val="nil"/>
              <w:left w:val="nil"/>
              <w:bottom w:val="nil"/>
              <w:right w:val="nil"/>
            </w:tcBorders>
            <w:shd w:val="clear" w:color="auto" w:fill="1F1F1F"/>
          </w:tcPr>
          <w:p w14:paraId="24E4D626">
            <w:pPr>
              <w:spacing w:after="0" w:line="558" w:lineRule="auto"/>
              <w:ind w:left="0" w:right="6120" w:firstLine="0"/>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3C02535D">
            <w:pPr>
              <w:spacing w:after="303" w:line="259" w:lineRule="auto"/>
              <w:ind w:left="0" w:right="0" w:firstLine="0"/>
            </w:pPr>
            <w:r>
              <w:rPr>
                <w:color w:val="CCCCCC"/>
                <w:sz w:val="21"/>
              </w:rPr>
              <w:t xml:space="preserve">    }); </w:t>
            </w:r>
          </w:p>
          <w:p w14:paraId="3E53A696">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78CABD63">
            <w:pPr>
              <w:spacing w:after="303" w:line="259" w:lineRule="auto"/>
              <w:ind w:left="0" w:right="0" w:firstLine="0"/>
            </w:pPr>
            <w:r>
              <w:rPr>
                <w:color w:val="CCCCCC"/>
                <w:sz w:val="21"/>
              </w:rPr>
              <w:t xml:space="preserve">  } </w:t>
            </w:r>
          </w:p>
          <w:p w14:paraId="13F6146A">
            <w:pPr>
              <w:spacing w:after="303" w:line="259" w:lineRule="auto"/>
              <w:ind w:left="0" w:right="0" w:firstLine="0"/>
            </w:pPr>
            <w:r>
              <w:rPr>
                <w:color w:val="CCCCCC"/>
                <w:sz w:val="21"/>
              </w:rPr>
              <w:t xml:space="preserve">}); </w:t>
            </w:r>
          </w:p>
          <w:p w14:paraId="69A24FA7">
            <w:pPr>
              <w:spacing w:after="303" w:line="259" w:lineRule="auto"/>
              <w:ind w:left="0" w:right="0" w:firstLine="0"/>
            </w:pPr>
            <w:r>
              <w:rPr>
                <w:color w:val="CCCCCC"/>
                <w:sz w:val="21"/>
              </w:rPr>
              <w:t xml:space="preserve"> </w:t>
            </w:r>
          </w:p>
          <w:p w14:paraId="070E26F3">
            <w:pPr>
              <w:spacing w:after="0" w:line="559" w:lineRule="auto"/>
              <w:ind w:left="0" w:right="3648" w:firstLine="0"/>
            </w:pPr>
            <w:r>
              <w:rPr>
                <w:color w:val="4FC1FF"/>
                <w:sz w:val="21"/>
              </w:rPr>
              <w:t>router</w:t>
            </w:r>
            <w:r>
              <w:rPr>
                <w:color w:val="CCCCCC"/>
                <w:sz w:val="21"/>
              </w:rPr>
              <w:t>.</w:t>
            </w:r>
            <w:r>
              <w:rPr>
                <w:color w:val="DCDCAA"/>
                <w:sz w:val="21"/>
              </w:rPr>
              <w:t>delete</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1935D615">
            <w:pPr>
              <w:spacing w:after="303" w:line="259" w:lineRule="auto"/>
              <w:ind w:left="0" w:right="0" w:firstLine="0"/>
            </w:pP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findOneAndDelete</w:t>
            </w:r>
            <w:r>
              <w:rPr>
                <w:color w:val="CCCCCC"/>
                <w:sz w:val="21"/>
              </w:rPr>
              <w:t xml:space="preserve">({ </w:t>
            </w:r>
          </w:p>
          <w:p w14:paraId="68C19079">
            <w:pPr>
              <w:spacing w:after="303" w:line="259" w:lineRule="auto"/>
              <w:ind w:left="0" w:right="0" w:firstLine="0"/>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14:paraId="27794231">
            <w:pPr>
              <w:spacing w:after="305" w:line="259" w:lineRule="auto"/>
              <w:ind w:left="0" w:right="0" w:firstLine="0"/>
            </w:pPr>
            <w:r>
              <w:rPr>
                <w:color w:val="CCCCCC"/>
                <w:sz w:val="21"/>
              </w:rPr>
              <w:t xml:space="preserve">    }); </w:t>
            </w:r>
          </w:p>
          <w:p w14:paraId="734719CC">
            <w:pPr>
              <w:spacing w:after="303" w:line="259" w:lineRule="auto"/>
              <w:ind w:left="0" w:right="0" w:firstLine="0"/>
            </w:pPr>
            <w:r>
              <w:rPr>
                <w:color w:val="CCCCCC"/>
                <w:sz w:val="21"/>
              </w:rPr>
              <w:t xml:space="preserve"> </w:t>
            </w:r>
          </w:p>
          <w:p w14:paraId="312D0367">
            <w:pPr>
              <w:spacing w:after="303" w:line="259" w:lineRule="auto"/>
              <w:ind w:left="0" w:right="0" w:firstLine="0"/>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message:</w:t>
            </w:r>
            <w:r>
              <w:rPr>
                <w:color w:val="CCCCCC"/>
                <w:sz w:val="21"/>
              </w:rPr>
              <w:t xml:space="preserve"> </w:t>
            </w:r>
            <w:r>
              <w:rPr>
                <w:color w:val="CE9178"/>
                <w:sz w:val="21"/>
              </w:rPr>
              <w:t>"Goal deleted"</w:t>
            </w:r>
            <w:r>
              <w:rPr>
                <w:color w:val="CCCCCC"/>
                <w:sz w:val="21"/>
              </w:rPr>
              <w:t xml:space="preserve"> }); </w:t>
            </w:r>
          </w:p>
          <w:p w14:paraId="22829E76">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DCDCAA"/>
                <w:sz w:val="21"/>
              </w:rPr>
              <w:t>next</w:t>
            </w:r>
            <w:r>
              <w:rPr>
                <w:color w:val="CCCCCC"/>
                <w:sz w:val="21"/>
              </w:rPr>
              <w:t>(</w:t>
            </w:r>
            <w:r>
              <w:rPr>
                <w:color w:val="9CDCFE"/>
                <w:sz w:val="21"/>
              </w:rPr>
              <w:t>error</w:t>
            </w:r>
            <w:r>
              <w:rPr>
                <w:color w:val="CCCCCC"/>
                <w:sz w:val="21"/>
              </w:rPr>
              <w:t xml:space="preserve">); </w:t>
            </w:r>
          </w:p>
          <w:p w14:paraId="3A98765E">
            <w:pPr>
              <w:spacing w:after="303" w:line="259" w:lineRule="auto"/>
              <w:ind w:left="0" w:right="0" w:firstLine="0"/>
            </w:pPr>
            <w:r>
              <w:rPr>
                <w:color w:val="CCCCCC"/>
                <w:sz w:val="21"/>
              </w:rPr>
              <w:t xml:space="preserve">  } </w:t>
            </w:r>
          </w:p>
          <w:p w14:paraId="35E41EBE">
            <w:pPr>
              <w:spacing w:after="303" w:line="259" w:lineRule="auto"/>
              <w:ind w:left="0" w:right="0" w:firstLine="0"/>
            </w:pPr>
            <w:r>
              <w:rPr>
                <w:color w:val="CCCCCC"/>
                <w:sz w:val="21"/>
              </w:rPr>
              <w:t xml:space="preserve">}); </w:t>
            </w:r>
          </w:p>
          <w:p w14:paraId="7BC31066">
            <w:pPr>
              <w:spacing w:after="303" w:line="259" w:lineRule="auto"/>
              <w:ind w:left="0" w:right="0" w:firstLine="0"/>
            </w:pPr>
            <w:r>
              <w:rPr>
                <w:color w:val="CCCCCC"/>
                <w:sz w:val="21"/>
              </w:rPr>
              <w:t xml:space="preserve"> </w:t>
            </w:r>
          </w:p>
          <w:p w14:paraId="25B6180D">
            <w:pPr>
              <w:spacing w:after="305" w:line="259" w:lineRule="auto"/>
              <w:ind w:left="0" w:right="0" w:firstLine="0"/>
            </w:pPr>
            <w:r>
              <w:rPr>
                <w:color w:val="4FC1FF"/>
                <w:sz w:val="21"/>
              </w:rPr>
              <w:t>module</w:t>
            </w:r>
            <w:r>
              <w:rPr>
                <w:color w:val="CCCCCC"/>
                <w:sz w:val="21"/>
              </w:rPr>
              <w:t>.</w:t>
            </w:r>
            <w:r>
              <w:rPr>
                <w:color w:val="4FC1FF"/>
                <w:sz w:val="21"/>
              </w:rPr>
              <w:t>exports</w:t>
            </w:r>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0260BFCC">
            <w:pPr>
              <w:spacing w:after="0" w:line="259" w:lineRule="auto"/>
              <w:ind w:left="0" w:right="0" w:firstLine="0"/>
            </w:pPr>
            <w:r>
              <w:rPr>
                <w:color w:val="CCCCCC"/>
                <w:sz w:val="21"/>
              </w:rPr>
              <w:t xml:space="preserve"> </w:t>
            </w:r>
          </w:p>
        </w:tc>
      </w:tr>
    </w:tbl>
    <w:p w14:paraId="3B93D082">
      <w:pPr>
        <w:spacing w:after="265" w:line="259" w:lineRule="auto"/>
        <w:ind w:left="65" w:right="0" w:firstLine="0"/>
      </w:pPr>
      <w:r>
        <w:t xml:space="preserve"> </w:t>
      </w:r>
    </w:p>
    <w:p w14:paraId="74DB03A4">
      <w:pPr>
        <w:numPr>
          <w:ilvl w:val="0"/>
          <w:numId w:val="10"/>
        </w:numPr>
        <w:ind w:right="777" w:hanging="360"/>
      </w:pPr>
      <w:r>
        <w:t xml:space="preserve">Added Auth Middleware </w:t>
      </w:r>
    </w:p>
    <w:p w14:paraId="4801309E">
      <w:pPr>
        <w:numPr>
          <w:ilvl w:val="0"/>
          <w:numId w:val="10"/>
        </w:numPr>
        <w:spacing w:after="186"/>
        <w:ind w:right="777" w:hanging="360"/>
      </w:pPr>
      <w:r>
        <w:t xml:space="preserve">Auth middleware was implemented to verify JWT tokens and secure protected routes from unauthorized access. </w:t>
      </w:r>
    </w:p>
    <w:p w14:paraId="72DFB851">
      <w:pPr>
        <w:spacing w:after="212" w:line="259" w:lineRule="auto"/>
        <w:ind w:left="65" w:right="0" w:firstLine="0"/>
      </w:pPr>
      <w:r>
        <w:t xml:space="preserve">              </w:t>
      </w:r>
      <w:r>
        <w:drawing>
          <wp:inline distT="0" distB="0" distL="0" distR="0">
            <wp:extent cx="4538345" cy="4081145"/>
            <wp:effectExtent l="0" t="0" r="0" b="0"/>
            <wp:docPr id="1151" name="Picture 1021"/>
            <wp:cNvGraphicFramePr/>
            <a:graphic xmlns:a="http://schemas.openxmlformats.org/drawingml/2006/main">
              <a:graphicData uri="http://schemas.openxmlformats.org/drawingml/2006/picture">
                <pic:pic xmlns:pic="http://schemas.openxmlformats.org/drawingml/2006/picture">
                  <pic:nvPicPr>
                    <pic:cNvPr id="1151" name="Picture 1021"/>
                    <pic:cNvPicPr/>
                  </pic:nvPicPr>
                  <pic:blipFill>
                    <a:blip r:embed="rId17" cstate="print"/>
                    <a:srcRect/>
                    <a:stretch>
                      <a:fillRect/>
                    </a:stretch>
                  </pic:blipFill>
                  <pic:spPr>
                    <a:xfrm>
                      <a:off x="0" y="0"/>
                      <a:ext cx="4538472" cy="4081273"/>
                    </a:xfrm>
                    <a:prstGeom prst="rect">
                      <a:avLst/>
                    </a:prstGeom>
                  </pic:spPr>
                </pic:pic>
              </a:graphicData>
            </a:graphic>
          </wp:inline>
        </w:drawing>
      </w:r>
      <w:r>
        <w:t xml:space="preserve"> </w:t>
      </w:r>
    </w:p>
    <w:p w14:paraId="49BC4677">
      <w:pPr>
        <w:numPr>
          <w:ilvl w:val="0"/>
          <w:numId w:val="10"/>
        </w:numPr>
        <w:spacing w:after="249"/>
        <w:ind w:right="777" w:hanging="360"/>
      </w:pPr>
      <w:r>
        <w:t xml:space="preserve">Added Error Middleware </w:t>
      </w:r>
    </w:p>
    <w:p w14:paraId="54FEC0B0">
      <w:pPr>
        <w:ind w:right="777"/>
      </w:pPr>
      <w:r>
        <w:t xml:space="preserve">An error middleware was added to handle application errors centrally and return proper status codes and messages. </w:t>
      </w:r>
    </w:p>
    <w:p w14:paraId="3C4F3F2E">
      <w:pPr>
        <w:spacing w:after="0" w:line="259" w:lineRule="auto"/>
        <w:ind w:left="0" w:right="0" w:firstLine="0"/>
        <w:jc w:val="right"/>
      </w:pPr>
      <w:r>
        <w:drawing>
          <wp:inline distT="0" distB="0" distL="0" distR="0">
            <wp:extent cx="5949315" cy="3596640"/>
            <wp:effectExtent l="0" t="0" r="0" b="0"/>
            <wp:docPr id="1152" name="Picture 1066"/>
            <wp:cNvGraphicFramePr/>
            <a:graphic xmlns:a="http://schemas.openxmlformats.org/drawingml/2006/main">
              <a:graphicData uri="http://schemas.openxmlformats.org/drawingml/2006/picture">
                <pic:pic xmlns:pic="http://schemas.openxmlformats.org/drawingml/2006/picture">
                  <pic:nvPicPr>
                    <pic:cNvPr id="1152" name="Picture 1066"/>
                    <pic:cNvPicPr/>
                  </pic:nvPicPr>
                  <pic:blipFill>
                    <a:blip r:embed="rId18" cstate="print"/>
                    <a:srcRect/>
                    <a:stretch>
                      <a:fillRect/>
                    </a:stretch>
                  </pic:blipFill>
                  <pic:spPr>
                    <a:xfrm>
                      <a:off x="0" y="0"/>
                      <a:ext cx="5949696" cy="3596640"/>
                    </a:xfrm>
                    <a:prstGeom prst="rect">
                      <a:avLst/>
                    </a:prstGeom>
                  </pic:spPr>
                </pic:pic>
              </a:graphicData>
            </a:graphic>
          </wp:inline>
        </w:drawing>
      </w:r>
      <w:r>
        <w:t xml:space="preserve"> </w:t>
      </w:r>
    </w:p>
    <w:p w14:paraId="170AA983">
      <w:pPr>
        <w:spacing w:after="286" w:line="259" w:lineRule="auto"/>
        <w:ind w:left="785" w:right="0" w:firstLine="0"/>
      </w:pPr>
      <w:r>
        <w:t xml:space="preserve"> </w:t>
      </w:r>
    </w:p>
    <w:p w14:paraId="2EBD211A">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153" name="Group 10083"/>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Pr id="94" name="Freeform 9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5" name="Freeform 95"/>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6" name="Freeform 96"/>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7" name="Freeform 97"/>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8" name="Freeform 98"/>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9" name="Freeform 99"/>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0" name="Freeform 100"/>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3" o:spid="_x0000_s1026" o:spt="203" style="height:1.6pt;width:468.05pt;" coordsize="5944362,20574"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bTvqdUAAAADAQAADwAAAAAAAAABACAAAAAiAAAAZHJz&#10;L2Rvd25yZXYueG1sUEsBAhQAFAAAAAgAh07iQBxhjp8IBAAAIxsAAA4AAAAAAAAAAQAgAAAAJAEA&#10;AGRycy9lMm9Eb2MueG1sUEsFBgAAAAAGAAYAWQEAAJ4HAAAAAA==&#10;">
                <o:lock v:ext="edit" aspectratio="f"/>
                <v:shape id="_x0000_s1026" o:spid="_x0000_s1026" o:spt="100" style="position:absolute;left:0;top:0;height:19812;width:5943600;" fillcolor="#A0A0A0" filled="t" stroked="t" coordsize="5943600,19812" o:gfxdata="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4Bwz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762;top:762;height:9144;width:5940552;" fillcolor="#A0A0A0" filled="t" stroked="t" coordsize="5940552,9144" o:gfxdata="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tlFu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80kflLsAAADb&#10;AAAADwAAAGRycy9kb3ducmV2LnhtbEWPQWsCMRSE7wX/Q3iCt5roQbqr0UOhsqiHauv9sXndLN28&#10;rJuo6783guBxmJlvmMWqd424UBdqzxomYwWCuPSm5krD78/X+weIEJENNp5Jw40CrJaDtwXmxl95&#10;T5dDrESCcMhRg42xzaUMpSWHYexb4uT9+c5hTLKrpOnwmuCukVOlZtJhzWnBYkuflsr/w9lp2GQb&#10;zHpld7vjughbT6fvokWtR8OJmoOI1MdX+NkujIZsBo8v6Qf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kflLsAAADb&#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762;height:9144;width:9144;" fillcolor="#A0A0A0" filled="t" stroked="t" coordsize="9144,9144" o:gfxdata="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dEKQ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d+FOBrkAAADb&#10;AAAADwAAAGRycy9kb3ducmV2LnhtbEVPy4rCMBTdC/5DuII7Ta0inY5RVBB8gKDOZnaX5toWm5vS&#10;xKp/bxaCy8N5zxZPU4mWGldaVjAaRiCIM6tLzhX8XTaDBITzyBory6TgRQ4W825nhqm2Dz5Re/a5&#10;CCHsUlRQeF+nUrqsIINuaGviwF1tY9AH2ORSN/gI4aaScRRNpcGSQ0OBNa0Lym7nu1EwSeL8RnY1&#10;PsSXw/p/edTtbu+V6vdG0S8IT0//FX/cW63gJ4wNX8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fhTga5AAAA2wAA&#10;AA8AAAAAAAAAAQAgAAAAIgAAAGRycy9kb3ducmV2LnhtbFBLAQIUABQAAAAIAIdO4kAzLwWeOwAA&#10;ADkAAAAQAAAAAAAAAAEAIAAAAAgBAABkcnMvc2hhcGV4bWwueG1sUEsFBgAAAAAGAAYAWwEAALID&#10;A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I9A2s74AAADb&#10;AAAADwAAAGRycy9kb3ducmV2LnhtbEWPT4vCMBTE74LfITxhL6Kpi4hWo4ggroc9WAU9PptnU2xe&#10;SpP1z7ffCILHYWZ+w8wWD1uJGzW+dKxg0E9AEOdOl1woOOzXvTEIH5A1Vo5JwZM8LObt1gxT7e68&#10;o1sWChEh7FNUYEKoUyl9bsii77uaOHoX11gMUTaF1A3eI9xW8jtJRtJiyXHBYE0rQ/k1+7MKtt1h&#10;7c7HcXeT7X7N+bR6XpebUqmvziCZggj0CJ/wu/2jFUwm8PoSf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A2s74A&#10;AADb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xeqFV74AAADc&#10;AAAADwAAAGRycy9kb3ducmV2LnhtbEWPT4vCMBDF78J+hzALXmRN9KDSNQoriCJeVkXY29CMbbGZ&#10;lCb+6bd3DsLeZnhv3vvNfPn0tbpTG6vAFkZDA4o4D67iwsLpuP6agYoJ2WEdmCx0FGG5+OjNMXPh&#10;wb90P6RCSQjHDC2UKTWZ1jEvyWMchoZYtEtoPSZZ20K7Fh8S7ms9NmaiPVYsDSU2tCopvx5u3sJu&#10;v+quP3zedIPp6bjnSzM4uz9r+58j8w0q0TP9m9/XWyf4RvDlGZlAL1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qFV74A&#10;AADc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7BA1DD2">
      <w:pPr>
        <w:pStyle w:val="2"/>
        <w:ind w:left="60"/>
      </w:pPr>
      <w:r>
        <w:t xml:space="preserve"> DATABASE DEVELOPMENT </w:t>
      </w:r>
    </w:p>
    <w:p w14:paraId="6AC7ED47">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162" name="Group 10084"/>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Pr id="101" name="Freeform 10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2" name="Freeform 102"/>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3" name="Freeform 103"/>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4" name="Freeform 104"/>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5" name="Freeform 105"/>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6" name="Freeform 106"/>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7" name="Freeform 107"/>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4" o:spid="_x0000_s1026" o:spt="203" style="height:1.6pt;width:468.05pt;" coordsize="5944362,20574"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bTvqdUAAAADAQAADwAAAAAAAAABACAAAAAiAAAAZHJz&#10;L2Rvd25yZXYueG1sUEsBAhQAFAAAAAgAh07iQIx9A6MIBAAALxsAAA4AAAAAAAAAAQAgAAAAJAEA&#10;AGRycy9lMm9Eb2MueG1sUEsFBgAAAAAGAAYAWQEAAJ4HAAAAAA==&#10;">
                <o:lock v:ext="edit" aspectratio="f"/>
                <v:shape id="_x0000_s1026" o:spid="_x0000_s1026" o:spt="100" style="position:absolute;left:0;top:0;height:19812;width:5943600;" fillcolor="#A0A0A0" filled="t" stroked="t" coordsize="5943600,19812" o:gfxdata="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UvF7sAAADc&#10;AAAADwAAAAAAAAABACAAAAAiAAAAZHJzL2Rvd25yZXYueG1sUEsBAhQAFAAAAAgAh07iQDMvBZ47&#10;AAAAOQAAABAAAAAAAAAAAQAgAAAACgEAAGRycy9zaGFwZXhtbC54bWxQSwUGAAAAAAYABgBbAQAA&#10;tAMAAAAA&#10;" path="m0,0l5943600,0,5943600,19812,0,19812,0,0e">
                  <v:fill on="t" focussize="0,0"/>
                  <v:stroke weight="0pt" color="#000000" joinstyle="miter"/>
                  <v:imagedata o:title=""/>
                  <o:lock v:ext="edit" aspectratio="f"/>
                </v:shape>
                <v:shape id="_x0000_s1026" o:spid="_x0000_s1026" o:spt="100" style="position:absolute;left:762;top:762;height:9144;width:5940552;" fillcolor="#A0A0A0" filled="t" stroked="t" coordsize="5940552,9144" o:gfxdata="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8D6gr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Rzc5QroAAADc&#10;AAAADwAAAGRycy9kb3ducmV2LnhtbEVPTWsCMRC9F/wPYQRvNVGh1NXoQbAs1oNd9T5sxs3iZrLd&#10;RN3++0Yo9DaP9znLde8acacu1J41TMYKBHHpTc2VhtNx+/oOIkRkg41n0vBDAdarwcsSM+Mf/EX3&#10;IlYihXDIUIONsc2kDKUlh2HsW+LEXXznMCbYVdJ0+EjhrpFTpd6kw5pTg8WWNpbKa3FzGnbzHc57&#10;Zff780cePj19H/IWtR4NJ2oBIlIf/8V/7tyk+WoGz2fSBXL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NzlCugAAANwA&#10;AAAPAAAAAAAAAAEAIAAAACIAAABkcnMvZG93bnJldi54bWxQSwECFAAUAAAACACHTuJAMy8FnjsA&#10;AAA5AAAAEAAAAAAAAAABACAAAAAJAQAAZHJzL3NoYXBleG1sLnhtbFBLBQYAAAAABgAGAFsBAACz&#10;AwAAAAA=&#10;" path="m0,0l9144,0,9144,13716,0,13716,0,0e">
                  <v:fill on="t" focussize="0,0"/>
                  <v:stroke weight="0pt" color="#000000" joinstyle="miter"/>
                  <v:imagedata o:title=""/>
                  <o:lock v:ext="edit" aspectratio="f"/>
                </v:shape>
                <v:shape id="_x0000_s1026" o:spid="_x0000_s1026" o:spt="100" style="position:absolute;left:5941314;top:762;height:9144;width:9144;" fillcolor="#A0A0A0" filled="t" stroked="t" coordsize="9144,9144" o:gfxdata="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xPjO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hoilvb0AAADc&#10;AAAADwAAAGRycy9kb3ducmV2LnhtbEVPS2vCQBC+F/oflin0ZnZNtUh0lVYo+AChsZfehuyYBLOz&#10;IbtN4r93C4Xe5uN7zmoz2kb01PnasYZpokAQF87UXGr4On9MFiB8QDbYOCYNN/KwWT8+rDAzbuBP&#10;6vNQihjCPkMNVQhtJqUvKrLoE9cSR+7iOoshwq6UpsMhhttGpkq9Sos1x4YKW9pWVFzzH6thtkjL&#10;K7n3l2N6Pm6/306m3x+C1s9PU7UEEWgM/+I/987E+WoOv8/EC+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KW9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L24ee7wAAADc&#10;AAAADwAAAGRycy9kb3ducmV2LnhtbEVPS4vCMBC+C/6HMAt7kTVxEZFqlEUQ9eDBurB7HJuxKTaT&#10;0sTXvzeC4G0+vudM5zdXiwu1ofKsYdBXIIgLbyouNfzul19jECEiG6w9k4Y7BZjPup0pZsZfeUeX&#10;PJYihXDIUIONscmkDIUlh6HvG+LEHX3rMCbYltK0eE3hrpbfSo2kw4pTg8WGFpaKU352Gja9YeMP&#10;f+PeKt9t7eF/cT/9rCqtPz8GagIi0i2+xS/32qT5agTPZ9IF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uHnu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SgMdI7oAAADc&#10;AAAADwAAAGRycy9kb3ducmV2LnhtbEVPy6rCMBDdC/5DGMGNaKILlWoUFEQRN1dFcDc0Y1tsJqWJ&#10;j/69ES64m8N5znz5tqV4Uu0LxxqGAwWCOHWm4EzD+bTpT0H4gGywdEwaGvKwXLRbc0yMe/EfPY8h&#10;EzGEfYIa8hCqREqf5mTRD1xFHLmbqy2GCOtMmhpfMdyWcqTUWFosODbkWNE6p/R+fFgN+8O6ua/4&#10;sm16k/PpwLeqdzFXrbudoZqBCPQOP/G/e2fifDWB7zPxAr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Ax0jugAAANw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1CD20320">
      <w:pPr>
        <w:pStyle w:val="3"/>
        <w:ind w:left="60"/>
      </w:pPr>
      <w:r>
        <w:t xml:space="preserve"> CONFIGURE MongoDB </w:t>
      </w:r>
    </w:p>
    <w:p w14:paraId="7D4871BA">
      <w:pPr>
        <w:numPr>
          <w:ilvl w:val="0"/>
          <w:numId w:val="11"/>
        </w:numPr>
        <w:ind w:right="777" w:hanging="360"/>
      </w:pPr>
      <w:r>
        <w:t xml:space="preserve">Use MongoDB Atlas or Local MongoDB </w:t>
      </w:r>
    </w:p>
    <w:p w14:paraId="523590EE">
      <w:pPr>
        <w:spacing w:after="28" w:line="259" w:lineRule="auto"/>
        <w:ind w:left="785" w:right="0" w:firstLine="0"/>
      </w:pPr>
      <w:r>
        <w:t xml:space="preserve"> </w:t>
      </w:r>
    </w:p>
    <w:p w14:paraId="4EEDF649">
      <w:pPr>
        <w:numPr>
          <w:ilvl w:val="0"/>
          <w:numId w:val="11"/>
        </w:numPr>
        <w:ind w:right="777" w:hanging="360"/>
      </w:pPr>
      <w:r>
        <w:t xml:space="preserve">Store connection string in </w:t>
      </w:r>
      <w:r>
        <w:rPr>
          <w:color w:val="188038"/>
        </w:rPr>
        <w:t xml:space="preserve">.env </w:t>
      </w:r>
    </w:p>
    <w:p w14:paraId="0BBB749B">
      <w:pPr>
        <w:spacing w:after="151" w:line="259" w:lineRule="auto"/>
        <w:ind w:left="785" w:right="0" w:firstLine="0"/>
      </w:pPr>
      <w:r>
        <w:t xml:space="preserve"> </w:t>
      </w:r>
    </w:p>
    <w:p w14:paraId="7C229360">
      <w:pPr>
        <w:spacing w:after="175" w:line="259" w:lineRule="auto"/>
        <w:ind w:left="64" w:right="0" w:firstLine="0"/>
      </w:pPr>
      <w:r>
        <w:rPr>
          <w:rFonts w:ascii="Calibri" w:hAnsi="Calibri" w:eastAsia="Calibri" w:cs="Calibri"/>
          <w:sz w:val="22"/>
        </w:rPr>
        <mc:AlternateContent>
          <mc:Choice Requires="wpg">
            <w:drawing>
              <wp:inline distT="0" distB="0" distL="0" distR="0">
                <wp:extent cx="5944235" cy="20320"/>
                <wp:effectExtent l="0" t="0" r="0" b="0"/>
                <wp:docPr id="1171" name="Group 10085"/>
                <wp:cNvGraphicFramePr/>
                <a:graphic xmlns:a="http://schemas.openxmlformats.org/drawingml/2006/main">
                  <a:graphicData uri="http://schemas.microsoft.com/office/word/2010/wordprocessingGroup">
                    <wpg:wgp>
                      <wpg:cNvGrpSpPr/>
                      <wpg:grpSpPr>
                        <a:xfrm rot="0">
                          <a:off x="0" y="0"/>
                          <a:ext cx="5944362" cy="20575"/>
                          <a:chOff x="0" y="0"/>
                          <a:chExt cx="5944362" cy="20575"/>
                        </a:xfrm>
                      </wpg:grpSpPr>
                      <wps:wsp>
                        <wps:cNvPr id="108" name="Freeform 108"/>
                        <wps:cNvSpPr/>
                        <wps:spPr>
                          <a:xfrm>
                            <a:off x="0" y="0"/>
                            <a:ext cx="5943600" cy="19813"/>
                          </a:xfrm>
                          <a:custGeom>
                            <a:avLst/>
                            <a:gdLst/>
                            <a:ahLst/>
                            <a:cxnLst/>
                            <a:rect l="l" t="t" r="r" b="b"/>
                            <a:pathLst>
                              <a:path w="5943600" h="19813">
                                <a:moveTo>
                                  <a:pt x="0" y="0"/>
                                </a:moveTo>
                                <a:lnTo>
                                  <a:pt x="5943600" y="0"/>
                                </a:lnTo>
                                <a:lnTo>
                                  <a:pt x="5943600" y="19813"/>
                                </a:lnTo>
                                <a:lnTo>
                                  <a:pt x="0" y="19813"/>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9" name="Freeform 109"/>
                        <wps:cNvSpPr/>
                        <wps:spPr>
                          <a:xfrm>
                            <a:off x="762" y="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0" name="Freeform 110"/>
                        <wps:cNvSpPr/>
                        <wps:spPr>
                          <a:xfrm>
                            <a:off x="762"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1" name="Freeform 111"/>
                        <wps:cNvSpPr/>
                        <wps:spPr>
                          <a:xfrm>
                            <a:off x="5941314" y="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2" name="Freeform 112"/>
                        <wps:cNvSpPr/>
                        <wps:spPr>
                          <a:xfrm>
                            <a:off x="5941314"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13" name="Freeform 113"/>
                        <wps:cNvSpPr/>
                        <wps:spPr>
                          <a:xfrm>
                            <a:off x="762" y="17527"/>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14" name="Freeform 114"/>
                        <wps:cNvSpPr/>
                        <wps:spPr>
                          <a:xfrm>
                            <a:off x="5941314" y="17527"/>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5" o:spid="_x0000_s1026" o:spt="203" style="height:1.6pt;width:468.05pt;" coordsize="5944362,20575"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Pm076nVAAAAAwEAAA8AAAAAAAAAAQAgAAAAIgAAAGRycy9kb3ducmV2&#10;LnhtbFBLAQIUABQAAAAIAIdO4kDuluaIAAQAAC8bAAAOAAAAAAAAAAEAIAAAACQBAABkcnMvZTJv&#10;RG9jLnhtbFBLBQYAAAAABgAGAFkBAACWBwAAAAA=&#10;">
                <o:lock v:ext="edit" aspectratio="f"/>
                <v:shape id="_x0000_s1026" o:spid="_x0000_s1026" o:spt="100" style="position:absolute;left:0;top:0;height:19813;width:5943600;" fillcolor="#A0A0A0" filled="t" stroked="t" coordsize="5943600,19813" o:gfxdata="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8r0l&#10;wAAAANwAAAAPAAAAAAAAAAEAIAAAACIAAABkcnMvZG93bnJldi54bWxQSwECFAAUAAAACACHTuJA&#10;My8FnjsAAAA5AAAAEAAAAAAAAAABACAAAAAPAQAAZHJzL3NoYXBleG1sLnhtbFBLBQYAAAAABgAG&#10;AFsBAAC5AwAAAAA=&#10;" path="m0,0l5943600,0,5943600,19813,0,19813,0,0e">
                  <v:fill on="t" focussize="0,0"/>
                  <v:stroke weight="0pt" color="#000000" joinstyle="miter"/>
                  <v:imagedata o:title=""/>
                  <o:lock v:ext="edit" aspectratio="f"/>
                </v:shape>
                <v:shape id="_x0000_s1026" o:spid="_x0000_s1026" o:spt="100" style="position:absolute;left:762;top:763;height:9144;width:5940552;" fillcolor="#A0A0A0" filled="t" stroked="t" coordsize="5940552,9144" o:gfxdata="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Ro87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811;height:13716;width:9144;" fillcolor="#A0A0A0" filled="t" stroked="t" coordsize="9144,13716" o:gfxdata="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PDHo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763;height:9144;width:9144;" fillcolor="#A0A0A0" filled="t" stroked="t" coordsize="9144,9144" o:gfxdata="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8Ldr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1314;top:3811;height:13716;width:9144;" fillcolor="#E3E3E3" filled="t" stroked="t" coordsize="9144,13716" o:gfxdata="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4qxS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527;height:9144;width:5940552;" fillcolor="#E3E3E3" filled="t" stroked="t" coordsize="5940552,9144" o:gfxdata="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ArPr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527;height:9144;width:9144;" fillcolor="#E3E3E3" filled="t" stroked="t" coordsize="9144,9144" o:gfxdata="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gVib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p>
    <w:p w14:paraId="34DDB7AD">
      <w:pPr>
        <w:pStyle w:val="3"/>
        <w:ind w:left="60"/>
      </w:pPr>
      <w:r>
        <w:t xml:space="preserve"> CREATE DATABASE CONNECTION </w:t>
      </w:r>
    </w:p>
    <w:p w14:paraId="06C4E10C">
      <w:pPr>
        <w:spacing w:after="257"/>
        <w:ind w:right="777"/>
      </w:pPr>
      <w:r>
        <w:t xml:space="preserve">Index.js file: </w:t>
      </w:r>
    </w:p>
    <w:p w14:paraId="640E1281">
      <w:pPr>
        <w:numPr>
          <w:ilvl w:val="0"/>
          <w:numId w:val="12"/>
        </w:numPr>
        <w:ind w:right="777" w:hanging="360"/>
      </w:pPr>
      <w:r>
        <w:t xml:space="preserve">Use mongoose.connect()   </w:t>
      </w:r>
    </w:p>
    <w:p w14:paraId="731613EC">
      <w:pPr>
        <w:spacing w:after="204" w:line="259" w:lineRule="auto"/>
        <w:ind w:left="0" w:right="720" w:firstLine="0"/>
        <w:jc w:val="right"/>
      </w:pPr>
      <w:r>
        <w:drawing>
          <wp:inline distT="0" distB="0" distL="0" distR="0">
            <wp:extent cx="5949315" cy="1453515"/>
            <wp:effectExtent l="0" t="0" r="0" b="0"/>
            <wp:docPr id="1180" name="Picture 1091"/>
            <wp:cNvGraphicFramePr/>
            <a:graphic xmlns:a="http://schemas.openxmlformats.org/drawingml/2006/main">
              <a:graphicData uri="http://schemas.openxmlformats.org/drawingml/2006/picture">
                <pic:pic xmlns:pic="http://schemas.openxmlformats.org/drawingml/2006/picture">
                  <pic:nvPicPr>
                    <pic:cNvPr id="1180" name="Picture 1091"/>
                    <pic:cNvPicPr/>
                  </pic:nvPicPr>
                  <pic:blipFill>
                    <a:blip r:embed="rId19" cstate="print"/>
                    <a:srcRect/>
                    <a:stretch>
                      <a:fillRect/>
                    </a:stretch>
                  </pic:blipFill>
                  <pic:spPr>
                    <a:xfrm>
                      <a:off x="0" y="0"/>
                      <a:ext cx="5949696" cy="1453896"/>
                    </a:xfrm>
                    <a:prstGeom prst="rect">
                      <a:avLst/>
                    </a:prstGeom>
                  </pic:spPr>
                </pic:pic>
              </a:graphicData>
            </a:graphic>
          </wp:inline>
        </w:drawing>
      </w:r>
      <w:r>
        <w:t xml:space="preserve"> </w:t>
      </w:r>
    </w:p>
    <w:p w14:paraId="0ED350C9">
      <w:pPr>
        <w:spacing w:after="257" w:line="259" w:lineRule="auto"/>
        <w:ind w:left="65" w:right="0" w:firstLine="0"/>
      </w:pPr>
      <w:r>
        <w:t xml:space="preserve"> </w:t>
      </w:r>
    </w:p>
    <w:p w14:paraId="61EB1883">
      <w:pPr>
        <w:spacing w:after="259" w:line="259" w:lineRule="auto"/>
        <w:ind w:left="785" w:right="0" w:firstLine="0"/>
      </w:pPr>
      <w:r>
        <w:t xml:space="preserve"> </w:t>
      </w:r>
    </w:p>
    <w:p w14:paraId="2D14D573">
      <w:pPr>
        <w:spacing w:after="17" w:line="259" w:lineRule="auto"/>
        <w:ind w:left="785" w:right="0" w:firstLine="0"/>
      </w:pPr>
      <w:r>
        <w:t xml:space="preserve"> </w:t>
      </w:r>
    </w:p>
    <w:p w14:paraId="3AA1ED4E">
      <w:pPr>
        <w:spacing w:after="265" w:line="259" w:lineRule="auto"/>
        <w:ind w:left="785" w:right="0" w:firstLine="0"/>
      </w:pPr>
      <w:r>
        <w:t xml:space="preserve"> </w:t>
      </w:r>
    </w:p>
    <w:p w14:paraId="6B84B950">
      <w:pPr>
        <w:numPr>
          <w:ilvl w:val="0"/>
          <w:numId w:val="12"/>
        </w:numPr>
        <w:ind w:right="777" w:hanging="360"/>
      </w:pPr>
      <w:r>
        <w:t xml:space="preserve">Handle connection errors </w:t>
      </w:r>
    </w:p>
    <w:p w14:paraId="418F9677">
      <w:pPr>
        <w:spacing w:after="288" w:line="259" w:lineRule="auto"/>
        <w:ind w:left="785" w:right="0" w:firstLine="0"/>
      </w:pPr>
      <w:r>
        <w:t xml:space="preserve"> </w:t>
      </w:r>
    </w:p>
    <w:p w14:paraId="17A799BB">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81" name="Group 9916"/>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15" name="Freeform 115"/>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6" name="Freeform 116"/>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7" name="Freeform 117"/>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8" name="Freeform 118"/>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9" name="Freeform 119"/>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0" name="Freeform 120"/>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1" name="Freeform 121"/>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916"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BQMrkK1QAAAAMBAAAPAAAAAAAAAAEAIAAAACIAAABkcnMvZG93&#10;bnJldi54bWxQSwECFAAUAAAACACHTuJAVTbttAQEAAAuGwAADgAAAAAAAAABACAAAAAkAQAAZHJz&#10;L2Uyb0RvYy54bWxQSwUGAAAAAAYABgBZAQAAmgcAAAAA&#10;">
                <o:lock v:ext="edit" aspectratio="f"/>
                <v:shape id="_x0000_s1026" o:spid="_x0000_s1026" o:spt="100" style="position:absolute;left:0;top:0;height:19431;width:5943600;" fillcolor="#A0A0A0" filled="t" stroked="t" coordsize="5943600,19431" o:gfxdata="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4GdU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OSJqXLsAAADc&#10;AAAADwAAAGRycy9kb3ducmV2LnhtbEVPTWvCQBC9F/wPywi91U2kBhtdPQilPRWMgtdpdkyC2dmQ&#10;HaPpr+8WCt7m8T5nvb27Vg3Uh8azgXSWgCIuvW24MnA8vL8sQQVBtth6JgMjBdhuJk9rzK2/8Z6G&#10;QioVQzjkaKAW6XKtQ1mTwzDzHXHkzr53KBH2lbY93mK4a/U8STLtsOHYUGNHu5rKS3F1BrJT9voz&#10;lm+Lj2rO318SRhmuhTHP0zRZgRK6y0P87/60cX6awd8z8QK9+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JqXL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9;height:13716;width:9144;" fillcolor="#A0A0A0" filled="t" stroked="t" coordsize="9144,13716" o:gfxdata="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WpnLsAAADc&#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ruWi674AAADc&#10;AAAADwAAAGRycy9kb3ducmV2LnhtbEWPQUsDMRCF70L/Q5iCN5usoJa1aZFCRREFa70Pm3Gz7Way&#10;JGm7/ffOQfA2w3vz3jeL1Rh6daKUu8gWqpkBRdxE13FrYfe1uZmDygXZYR+ZLFwow2o5uVpg7eKZ&#10;P+m0La2SEM41WvClDLXWufEUMM/iQCzaT0wBi6yp1S7hWcJDr2+NudcBO5YGjwOtPTWH7TFYGOcP&#10;z5d89/705r/3r3uzOx769GHt9bQyj6AKjeXf/Hf94gS/Elp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Wi674A&#10;AADc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v:shape id="_x0000_s1026" o:spid="_x0000_s1026" o:spt="100" style="position:absolute;left:5941314;top:3429;height:13716;width:9144;" fillcolor="#E3E3E3" filled="t" stroked="t" coordsize="9144,13716" o:gfxdata="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HDll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hH5/9L8AAADc&#10;AAAADwAAAGRycy9kb3ducmV2LnhtbEWPT2sCQQzF74LfYYjQi+isIiKroxRBrAcPbgvtMe6kO4s7&#10;mWVn/PftzaHQW8J7ee+X1ebhG3WjLtaBDUzGGSjiMtiaKwNfn7vRAlRMyBabwGTgSRE2635vhbkN&#10;dz7RrUiVkhCOORpwKbW51rF05DGOQ0ss2m/oPCZZu0rbDu8S7hs9zbK59lizNDhsaeuovBRXb+Aw&#10;nLXh/L0Y7ovT0Z1/ts/L+7425m0wyZagEj3Sv/nv+sMK/lTw5RmZQK9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f/S/&#10;AAAA3A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4RN8rLkAAADc&#10;AAAADwAAAGRycy9kb3ducmV2LnhtbEVPyQrCMBC9C/5DGMGLaFoPKtUoKIgiXlwQvA3N2BabSWni&#10;0r83guBtHm+d2eJtSvGk2hWWFcSDCARxanXBmYLzad2fgHAeWWNpmRQ05GAxb7dmmGj74gM9jz4T&#10;IYRdggpy76tESpfmZNANbEUcuJutDfoA60zqGl8h3JRyGEUjabDg0JBjRauc0vvxYRTs9qvmvuTL&#10;pumNz6c936reRV+V6nbiaArC09v/xT/3Vof5wxi+z4QL5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TfKy5AAAA3AAA&#10;AA8AAAAAAAAAAQAgAAAAIgAAAGRycy9kb3ducmV2LnhtbFBLAQIUABQAAAAIAIdO4kAzLwWeOwAA&#10;ADkAAAAQAAAAAAAAAAEAIAAAAAgBAABkcnMvc2hhcGV4bWwueG1sUEsFBgAAAAAGAAYAWwEAALID&#10;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DE1EDE9">
      <w:pPr>
        <w:pStyle w:val="3"/>
        <w:ind w:left="60"/>
      </w:pPr>
      <w:r>
        <w:t xml:space="preserve"> CREATE SCHEMA AND MODELS </w:t>
      </w:r>
    </w:p>
    <w:p w14:paraId="41013A67">
      <w:pPr>
        <w:spacing w:after="246"/>
        <w:ind w:right="777"/>
      </w:pPr>
      <w:r>
        <w:t xml:space="preserve">User Schema </w:t>
      </w:r>
    </w:p>
    <w:p w14:paraId="46EA74EF">
      <w:pPr>
        <w:ind w:right="777"/>
      </w:pPr>
      <w:r>
        <w:t xml:space="preserve">The User Schema defines the user data structure with name, email (unique), and hashed password fields. </w:t>
      </w:r>
    </w:p>
    <w:p w14:paraId="0BCF0216">
      <w:pPr>
        <w:spacing w:after="204" w:line="259" w:lineRule="auto"/>
        <w:ind w:left="65" w:right="0" w:firstLine="0"/>
      </w:pPr>
      <w:r>
        <w:t xml:space="preserve">            </w:t>
      </w:r>
      <w:r>
        <w:drawing>
          <wp:inline distT="0" distB="0" distL="0" distR="0">
            <wp:extent cx="4702810" cy="4102100"/>
            <wp:effectExtent l="0" t="0" r="0" b="0"/>
            <wp:docPr id="1190" name="Picture 1118"/>
            <wp:cNvGraphicFramePr/>
            <a:graphic xmlns:a="http://schemas.openxmlformats.org/drawingml/2006/main">
              <a:graphicData uri="http://schemas.openxmlformats.org/drawingml/2006/picture">
                <pic:pic xmlns:pic="http://schemas.openxmlformats.org/drawingml/2006/picture">
                  <pic:nvPicPr>
                    <pic:cNvPr id="1190" name="Picture 1118"/>
                    <pic:cNvPicPr/>
                  </pic:nvPicPr>
                  <pic:blipFill>
                    <a:blip r:embed="rId20" cstate="print"/>
                    <a:srcRect/>
                    <a:stretch>
                      <a:fillRect/>
                    </a:stretch>
                  </pic:blipFill>
                  <pic:spPr>
                    <a:xfrm>
                      <a:off x="0" y="0"/>
                      <a:ext cx="4703064" cy="4102608"/>
                    </a:xfrm>
                    <a:prstGeom prst="rect">
                      <a:avLst/>
                    </a:prstGeom>
                  </pic:spPr>
                </pic:pic>
              </a:graphicData>
            </a:graphic>
          </wp:inline>
        </w:drawing>
      </w:r>
      <w:r>
        <w:t xml:space="preserve"> </w:t>
      </w:r>
    </w:p>
    <w:p w14:paraId="1F08C9D4">
      <w:pPr>
        <w:spacing w:after="17" w:line="259" w:lineRule="auto"/>
        <w:ind w:left="65" w:right="0" w:firstLine="0"/>
      </w:pPr>
      <w:r>
        <w:t xml:space="preserve"> </w:t>
      </w:r>
    </w:p>
    <w:p w14:paraId="142F43D0">
      <w:pPr>
        <w:spacing w:after="249"/>
        <w:ind w:right="777"/>
      </w:pPr>
      <w:r>
        <w:t xml:space="preserve"> Goal Schema (with userId reference) </w:t>
      </w:r>
    </w:p>
    <w:p w14:paraId="5FE84059">
      <w:pPr>
        <w:spacing w:after="249"/>
        <w:ind w:right="777"/>
      </w:pPr>
      <w:r>
        <w:t xml:space="preserve">The Goal Schema stores goal details and includes a userId reference to associate each goal with a specific user. </w:t>
      </w:r>
    </w:p>
    <w:p w14:paraId="639BE6EE">
      <w:pPr>
        <w:spacing w:after="286" w:line="259" w:lineRule="auto"/>
        <w:ind w:left="65" w:right="0" w:firstLine="0"/>
      </w:pPr>
      <w:r>
        <w:t xml:space="preserve"> </w:t>
      </w:r>
    </w:p>
    <w:p w14:paraId="20F2C731">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91" name="Group 10143"/>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22" name="Freeform 122"/>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3" name="Freeform 123"/>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4" name="Freeform 124"/>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5" name="Freeform 125"/>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6" name="Freeform 126"/>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7" name="Freeform 127"/>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8" name="Freeform 128"/>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143"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">
                <o:lock v:ext="edit" aspectratio="f"/>
                <v:shape id="_x0000_s1026" o:spid="_x0000_s1026" o:spt="100" style="position:absolute;left:0;top:0;height:19431;width:5943600;" fillcolor="#A0A0A0" filled="t" stroked="t" coordsize="5943600,19431" o:gfxdata="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TWd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5zkDebsAAADc&#10;AAAADwAAAGRycy9kb3ducmV2LnhtbEVPTWvCQBC9F/wPywje6sbYBo2uHoTSngpNC17H7JgEs7Mh&#10;O0bTX98tFHqbx/uc7f7uWjVQHxrPBhbzBBRx6W3DlYGvz5fHFaggyBZbz2RgpAD73eRhi7n1N/6g&#10;oZBKxRAOORqoRbpc61DW5DDMfUccubPvHUqEfaVtj7cY7lqdJkmmHTYcG2rs6FBTeSmuzkB2zJ6+&#10;x3L9/FqlfHqXMMpwLYyZTRfJBpTQXf7Ff+43G+enS/h9Jl6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zkDeb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g2v9VroAAADc&#10;AAAADwAAAGRycy9kb3ducmV2LnhtbEVPS2sCMRC+F/wPYYTeaqIUqavRg6As6qH1cR8242ZxM1k3&#10;Udd/bwqF3ubje85s0bla3KkNlWcNw4ECQVx4U3Gp4XhYfXyBCBHZYO2ZNDwpwGLee5thZvyDf+i+&#10;j6VIIRwy1GBjbDIpQ2HJYRj4hjhxZ986jAm2pTQtPlK4q+VIqbF0WHFqsNjQ0lJx2d+chs1kg5NO&#10;2d3utM7D1tP1O29Q6/f+UE1BROriv/jPnZs0f/QJv8+kC+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1WugAAANwA&#10;AAAPAAAAAAAAAAEAIAAAACIAAABkcnMvZG93bnJldi54bWxQSwECFAAUAAAACACHTuJAMy8FnjsA&#10;AAA5AAAAEAAAAAAAAAABACAAAAAJAQAAZHJzL3NoYXBleG1sLnhtbFBLBQYAAAAABgAGAFsBAACz&#10;Aw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jojHyLsAAADc&#10;AAAADwAAAGRycy9kb3ducmV2LnhtbEVP22oCMRB9L/QfwhT6VhMFL2yNIoWKRRRq7fuwGTerm8mS&#10;RF3/3hQKvs3hXGc671wjLhRi7VlDv6dAEJfe1Fxp2P98vk1AxIRssPFMGm4UYT57fppiYfyVv+my&#10;S5XIIRwL1GBTagspY2nJYez5ljhzBx8cpgxDJU3Aaw53jRwoNZIOa84NFlv6sFSedmenoZuMl7c4&#10;3CzW9vf4dVT786kJW61fX/rqHUSiLj3E/+6VyfMHQ/h7Jl8gZ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jHyL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Pe9nqrwAAADc&#10;AAAADwAAAGRycy9kb3ducmV2LnhtbEVPTWvCQBC9F/oflil4qxujiERXaYWCGhBMvHgbsmMSzM6G&#10;7Dam/74rCN7m8T5ntRlMI3rqXG1ZwWQcgSAurK65VHDOfz4XIJxH1thYJgV/5GCzfn9bYaLtnU/U&#10;Z74UIYRdggoq79tESldUZNCNbUscuKvtDPoAu1LqDu8h3DQyjqK5NFhzaKiwpW1FxS37NQpmi7i8&#10;kf2epnGebi9fR93vD16p0cckWoLwNPiX+One6TA/nsPjmXCB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vZ6q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C5fngL4AAADc&#10;AAAADwAAAGRycy9kb3ducmV2LnhtbEVPTWvCQBC9F/oflhF6Ed1ESpXoGopQbA8eTAU9TrJjNpid&#10;Ddlt1H/vFgq9zeN9ziq/2VYM1PvGsYJ0moAgrpxuuFZw+P6YLED4gKyxdUwK7uQhXz8/rTDT7sp7&#10;GopQixjCPkMFJoQuk9JXhiz6qeuII3d2vcUQYV9L3eM1httWzpLkTVpsODYY7GhjqLoUP1bB1/i1&#10;c+VxMd4W+50pT5v75X3bKPUySpMliEC38C/+c3/qOH82h99n4gV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5fngL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cCnVMcAAAADc&#10;AAAADwAAAGRycy9kb3ducmV2LnhtbEWPT2vCQBDF74V+h2UEL1I35tCW1FVQKBXJxT8IvQ3ZMQlm&#10;Z0N2a5Jv7xwK3mZ4b977zXI9uEbdqQu1ZwOLeQKKuPC25tLA+fT99gkqRGSLjWcyMFKA9er1ZYmZ&#10;9T0f6H6MpZIQDhkaqGJsM61DUZHDMPctsWhX3zmMsnalth32Eu4anSbJu3ZYszRU2NK2ouJ2/HMG&#10;9vl2vG348jPOPs6nnK/t7GJ/jZlOFskXqEhDfJr/r3dW8FOhlWdkAr1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KdUx&#10;wAAAANwAAAAPAAAAAAAAAAEAIAAAACIAAABkcnMvZG93bnJldi54bWxQSwECFAAUAAAACACHTuJA&#10;My8FnjsAAAA5AAAAEAAAAAAAAAABACAAAAAPAQAAZHJzL3NoYXBleG1sLnhtbFBLBQYAAAAABgAG&#10;AFsBAAC5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33634CD2">
      <w:pPr>
        <w:pStyle w:val="2"/>
        <w:ind w:left="60"/>
      </w:pPr>
      <w:r>
        <w:t xml:space="preserve"> PROJECT EXECUTION </w:t>
      </w:r>
    </w:p>
    <w:p w14:paraId="3861C6D0">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200" name="Group 10144"/>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29" name="Freeform 129"/>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0" name="Freeform 130"/>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1" name="Freeform 131"/>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2" name="Freeform 132"/>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3" name="Freeform 133"/>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4" name="Freeform 134"/>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5" name="Freeform 135"/>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144"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FAyuQrVAAAAAwEAAA8AAAAAAAAAAQAgAAAAIgAAAGRy&#10;cy9kb3ducmV2LnhtbFBLAQIUABQAAAAIAIdO4kB6UTywCQQAAC8bAAAOAAAAAAAAAAEAIAAAACQB&#10;AABkcnMvZTJvRG9jLnhtbFBLBQYAAAAABgAGAFkBAACfBwAAAAA=&#10;">
                <o:lock v:ext="edit" aspectratio="f"/>
                <v:shape id="_x0000_s1026" o:spid="_x0000_s1026" o:spt="100" style="position:absolute;left:0;top:0;height:19431;width:5943600;" fillcolor="#A0A0A0" filled="t" stroked="t" coordsize="5943600,19431" o:gfxdata="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afs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kjIL074AAADc&#10;AAAADwAAAGRycy9kb3ducmV2LnhtbEWPQUvDQBCF70L/wzIFb3bTqsHGbnsoFD0JpoLXMTtNgtnZ&#10;kJ2mjb/eOQjeZnhv3vtms7uGzow0pDayg+UiA0NcRd9y7eDjeLh7ApME2WMXmRxMlGC3nd1ssPDx&#10;wu80llIbDeFUoINGpC+sTVVDAdMi9sSqneIQUHQdausHvGh46Owqy3IbsGVtaLCnfUPVd3kODvLP&#10;/OFnqtaPL/WKv94kTTKeS+du58vsGYzQVf7Nf9evXvHvFV+f0Qns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IL07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FsXIE7sAAADc&#10;AAAADwAAAGRycy9kb3ducmV2LnhtbEVPTWvCQBC9F/wPywje6m4qFE3d5CAowXpQ296H7DQbmp2N&#10;2a2m/74rFHqbx/ucdTm6TlxpCK1nDdlcgSCuvWm50fD+tn1cgggR2WDnmTT8UICymDysMTf+xie6&#10;nmMjUgiHHDXYGPtcylBbchjmvidO3KcfHMYEh0aaAW8p3HXySaln6bDl1GCxp42l+uv87TTsV3tc&#10;jcoeDh+7Krx6uhyrHrWeTTP1AiLSGP/Ff+7KpPmLDO7PpAt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XIE7sAAADc&#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hLjJYbwAAADc&#10;AAAADwAAAGRycy9kb3ducmV2LnhtbEVPTWsCMRC9F/ofwhR6q4mWVlmNIoKilApaex8242Z1M1mS&#10;qOu/bwqF3ubxPmcy61wjrhRi7VlDv6dAEJfe1FxpOHwtX0YgYkI22HgmDXeKMJs+PkywMP7GO7ru&#10;UyVyCMcCNdiU2kLKWFpyGHu+Jc7c0QeHKcNQSRPwlsNdIwdKvUuHNecGiy0tLJXn/cVp6EbD1T2+&#10;fc4/7Pdpc1KHy7kJW62fn/pqDCJRl/7Ff+61yfNfB/D7TL5AT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4yWG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qEFS77wAAADc&#10;AAAADwAAAGRycy9kb3ducmV2LnhtbEVPS4vCMBC+C/6HMII3TW2XRWpTUWHBByz4uHgbmrEtNpPS&#10;ZKv+e7OwsLf5+J6TLZ+mET11rrasYDaNQBAXVtdcKricvyZzEM4ja2wsk4IXOVjmw0GGqbYPPlJ/&#10;8qUIIexSVFB536ZSuqIig25qW+LA3Wxn0AfYlVJ3+AjhppFxFH1KgzWHhgpb2lRU3E8/RsHHPC7v&#10;ZNfJIT4fNtfVt+53e6/UeDSLFiA8Pf2/+M+91WF+ksDvM+ECmb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BUu+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fpzvKr4AAADc&#10;AAAADwAAAGRycy9kb3ducmV2LnhtbEVPTWvCQBC9F/wPywhegm60UiS6iggl7aGHpAU9jtkxG8zO&#10;huzW6L/vFgq9zeN9zmZ3t624Ue8bxwrmsxQEceV0w7WCr8/X6QqED8gaW8ek4EEedtvR0wYz7QYu&#10;6FaGWsQQ9hkqMCF0mZS+MmTRz1xHHLmL6y2GCPta6h6HGG5buUjTF2mx4dhgsKODoepaflsF78my&#10;c+fjKsnL4sOcT4fHdZ83Sk3G83QNItA9/Iv/3G86zn9ewu8z8QK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zvKr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G/HscrwAAADc&#10;AAAADwAAAGRycy9kb3ducmV2LnhtbEVPS4vCMBC+C/sfwgheRFMVH1SjsMKiLF58IHgbmukDm0lp&#10;stX+e7MgeJuP7zmrzdOUoqHaFZYVjIYRCOLE6oIzBZfzz2ABwnlkjaVlUtCSg836q7PCWNsHH6k5&#10;+UyEEHYxKsi9r2IpXZKTQTe0FXHgUlsb9AHWmdQ1PkK4KeU4imbSYMGhIceKtjkl99OfUfB72Lb3&#10;b77u2v78cj5wWvWv+qZUrzuKliA8Pf1H/HbvdZg/mcL/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x7HK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25B2DE3">
      <w:pPr>
        <w:pStyle w:val="3"/>
        <w:spacing w:after="0"/>
        <w:ind w:left="60"/>
      </w:pPr>
      <w:r>
        <w:t xml:space="preserve"> Project Execution Steps</w:t>
      </w:r>
    </w:p>
    <w:p w14:paraId="13E5123E">
      <w:pPr>
        <w:spacing w:after="218" w:line="259" w:lineRule="auto"/>
        <w:ind w:left="0" w:right="2600" w:firstLine="0"/>
        <w:jc w:val="center"/>
      </w:pPr>
      <w:r>
        <w:drawing>
          <wp:inline distT="0" distB="0" distL="0" distR="0">
            <wp:extent cx="4702810" cy="4071620"/>
            <wp:effectExtent l="0" t="0" r="0" b="0"/>
            <wp:docPr id="1209" name="Picture 1155"/>
            <wp:cNvGraphicFramePr/>
            <a:graphic xmlns:a="http://schemas.openxmlformats.org/drawingml/2006/main">
              <a:graphicData uri="http://schemas.openxmlformats.org/drawingml/2006/picture">
                <pic:pic xmlns:pic="http://schemas.openxmlformats.org/drawingml/2006/picture">
                  <pic:nvPicPr>
                    <pic:cNvPr id="1209" name="Picture 1155"/>
                    <pic:cNvPicPr/>
                  </pic:nvPicPr>
                  <pic:blipFill>
                    <a:blip r:embed="rId21" cstate="print"/>
                    <a:srcRect/>
                    <a:stretch>
                      <a:fillRect/>
                    </a:stretch>
                  </pic:blipFill>
                  <pic:spPr>
                    <a:xfrm>
                      <a:off x="0" y="0"/>
                      <a:ext cx="4703064" cy="4072128"/>
                    </a:xfrm>
                    <a:prstGeom prst="rect">
                      <a:avLst/>
                    </a:prstGeom>
                  </pic:spPr>
                </pic:pic>
              </a:graphicData>
            </a:graphic>
          </wp:inline>
        </w:drawing>
      </w:r>
      <w:r>
        <w:rPr>
          <w:sz w:val="34"/>
        </w:rPr>
        <w:t xml:space="preserve"> </w:t>
      </w:r>
    </w:p>
    <w:p w14:paraId="332A3736">
      <w:pPr>
        <w:ind w:right="777"/>
      </w:pPr>
      <w:r>
        <w:t xml:space="preserve">Start MongoDB </w:t>
      </w:r>
    </w:p>
    <w:p w14:paraId="1B28CEFB">
      <w:pPr>
        <w:spacing w:after="107" w:line="259" w:lineRule="auto"/>
        <w:ind w:left="65" w:right="0" w:firstLine="0"/>
      </w:pPr>
      <w:r>
        <w:t xml:space="preserve"> </w:t>
      </w:r>
    </w:p>
    <w:p w14:paraId="6FF66717">
      <w:pPr>
        <w:numPr>
          <w:ilvl w:val="0"/>
          <w:numId w:val="13"/>
        </w:numPr>
        <w:ind w:right="777" w:hanging="360"/>
      </w:pPr>
      <w:r>
        <w:t xml:space="preserve">Run server </w:t>
      </w:r>
    </w:p>
    <w:p w14:paraId="6D922D2F">
      <w:pPr>
        <w:spacing w:after="25" w:line="259" w:lineRule="auto"/>
        <w:ind w:left="785" w:right="0" w:firstLine="0"/>
      </w:pPr>
      <w:r>
        <w:t xml:space="preserve"> </w:t>
      </w:r>
    </w:p>
    <w:p w14:paraId="03DBB165">
      <w:pPr>
        <w:numPr>
          <w:ilvl w:val="0"/>
          <w:numId w:val="13"/>
        </w:numPr>
        <w:ind w:right="777" w:hanging="360"/>
      </w:pPr>
      <w:r>
        <w:t xml:space="preserve">Test APIs in Thunder Client </w:t>
      </w:r>
    </w:p>
    <w:p w14:paraId="7B3CFF9D">
      <w:pPr>
        <w:spacing w:after="27" w:line="259" w:lineRule="auto"/>
        <w:ind w:left="785" w:right="0" w:firstLine="0"/>
      </w:pPr>
      <w:r>
        <w:t xml:space="preserve"> </w:t>
      </w:r>
    </w:p>
    <w:p w14:paraId="6C38D984">
      <w:pPr>
        <w:numPr>
          <w:ilvl w:val="0"/>
          <w:numId w:val="13"/>
        </w:numPr>
        <w:ind w:right="777" w:hanging="360"/>
      </w:pPr>
      <w:r>
        <w:t xml:space="preserve">Register User </w:t>
      </w:r>
    </w:p>
    <w:p w14:paraId="579B3996">
      <w:pPr>
        <w:spacing w:after="25" w:line="259" w:lineRule="auto"/>
        <w:ind w:left="785" w:right="0" w:firstLine="0"/>
      </w:pPr>
      <w:r>
        <w:t xml:space="preserve"> </w:t>
      </w:r>
    </w:p>
    <w:p w14:paraId="139CF5E2">
      <w:pPr>
        <w:numPr>
          <w:ilvl w:val="0"/>
          <w:numId w:val="13"/>
        </w:numPr>
        <w:ind w:right="777" w:hanging="360"/>
      </w:pPr>
      <w:r>
        <w:t xml:space="preserve">Login and get JWT </w:t>
      </w:r>
    </w:p>
    <w:p w14:paraId="2536820D">
      <w:pPr>
        <w:spacing w:after="25" w:line="259" w:lineRule="auto"/>
        <w:ind w:left="785" w:right="0" w:firstLine="0"/>
      </w:pPr>
      <w:r>
        <w:t xml:space="preserve"> </w:t>
      </w:r>
    </w:p>
    <w:p w14:paraId="67F08308">
      <w:pPr>
        <w:numPr>
          <w:ilvl w:val="0"/>
          <w:numId w:val="13"/>
        </w:numPr>
        <w:ind w:right="777" w:hanging="360"/>
      </w:pPr>
      <w:r>
        <w:t xml:space="preserve">Perform CRUD operations </w:t>
      </w:r>
    </w:p>
    <w:p w14:paraId="24F08E74">
      <w:pPr>
        <w:spacing w:after="286" w:line="259" w:lineRule="auto"/>
        <w:ind w:left="785" w:right="0" w:firstLine="0"/>
      </w:pPr>
      <w:r>
        <w:t xml:space="preserve"> </w:t>
      </w:r>
    </w:p>
    <w:p w14:paraId="792EFC9B">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210" name="Group 10550"/>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Pr id="136" name="Freeform 136"/>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7" name="Freeform 137"/>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8" name="Freeform 138"/>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9" name="Freeform 139"/>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0" name="Freeform 140"/>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1" name="Freeform 141"/>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2" name="Freeform 142"/>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550" o:spid="_x0000_s1026" o:spt="203" style="height:1.6pt;width:468.05pt;" coordsize="5944362,20573"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bTvqdUAAAADAQAADwAAAAAAAAABACAAAAAiAAAAZHJzL2Rvd25y&#10;ZXYueG1sUEsBAhQAFAAAAAgAh07iQEtoNvQCBAAALxsAAA4AAAAAAAAAAQAgAAAAJAEAAGRycy9l&#10;Mm9Eb2MueG1sUEsFBgAAAAAGAAYAWQEAAJgHAAAAAA==&#10;">
                <o:lock v:ext="edit" aspectratio="f"/>
                <v:shape id="_x0000_s1026" o:spid="_x0000_s1026" o:spt="100" style="position:absolute;left:0;top:0;height:19811;width:5943600;" fillcolor="#A0A0A0" filled="t" stroked="t" coordsize="5943600,19811" o:gfxdata="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IOGrsAAADc&#10;AAAADwAAAAAAAAABACAAAAAiAAAAZHJzL2Rvd25yZXYueG1sUEsBAhQAFAAAAAgAh07iQDMvBZ47&#10;AAAAOQAAABAAAAAAAAAAAQAgAAAACgEAAGRycy9zaGFwZXhtbC54bWxQSwUGAAAAAAYABgBbAQAA&#10;tAMAAAAA&#10;" path="m0,0l5943600,0,5943600,19811,0,19811,0,0e">
                  <v:fill on="t" focussize="0,0"/>
                  <v:stroke weight="0pt" color="#000000" joinstyle="miter"/>
                  <v:imagedata o:title=""/>
                  <o:lock v:ext="edit" aspectratio="f"/>
                </v:shape>
                <v:shape id="_x0000_s1026" o:spid="_x0000_s1026" o:spt="100" style="position:absolute;left:762;top:761;height:9144;width:5940552;" fillcolor="#A0A0A0" filled="t" stroked="t" coordsize="5940552,9144" o:gfxdata="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bk6e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h/9hjr0AAADc&#10;AAAADwAAAGRycy9kb3ducmV2LnhtbEWPQW/CMAyF75P2HyJP2m0kMAmNjsABaahiHBhsd6vxmorG&#10;6ZoMyr/HByRutt7ze5/nyyG06kR9aiJbGI8MKOIquoZrC9+Hj5c3UCkjO2wjk4ULJVguHh/mWLh4&#10;5i867XOtJIRTgRZ8zl2hdao8BUyj2BGL9hv7gFnWvtaux7OEh1ZPjJnqgA1Lg8eOVp6q4/4/WNjM&#10;NjgbjN9uf9Zl+oz0tys7tPb5aWzeQWUa8t18uy6d4L8KrTwjE+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2GO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761;height:9144;width:9144;" fillcolor="#A0A0A0" filled="t" stroked="t" coordsize="9144,9144" o:gfxdata="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cWxC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AJW/5b4AAADc&#10;AAAADwAAAGRycy9kb3ducmV2LnhtbEWPT4vCQAzF78J+hyEL3nRqFZHqKK6wsCoI/rl4C53YFjuZ&#10;0pmt+u3NYWFvCe/lvV8Wq6erVUdtqDwbGA0TUMS5txUXBi7n78EMVIjIFmvPZOBFAVbLj94CM+sf&#10;fKTuFAslIRwyNFDG2GRah7wkh2HoG2LRbr51GGVtC21bfEi4q3WaJFPtsGJpKLGhTUn5/fTrDExm&#10;aXEn/zXep+f95ro+2G67i8b0P0fJHFSkZ/w3/13/WMGfCL48IxPo5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W/5b4A&#10;AADc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Nu0/z7wAAADc&#10;AAAADwAAAGRycy9kb3ducmV2LnhtbEVPS4vCMBC+C/sfwix4EU0rIqUaZREW9eDBurAex2Zsis2k&#10;NPH1742wsLf5+J4zXz5sI27U+dqxgnSUgCAuna65UvBz+B5mIHxA1tg4JgVP8rBcfPTmmGt35z3d&#10;ilCJGMI+RwUmhDaX0peGLPqRa4kjd3adxRBhV0nd4T2G20aOk2QqLdYcGwy2tDJUXoqrVbAdTFp3&#10;+s0G62K/M6fj6nn5WtdK9T/TZAYi0CP8i//cGx3nT1J4PxMv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tP8+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zB4He7kAAADc&#10;AAAADwAAAGRycy9kb3ducmV2LnhtbEVPyQrCMBC9C/5DGMGLaKqISjUKCqKIFxcEb0MztsVmUpq4&#10;9O+NIHibx1tntnibQjypcrllBf1eBII4sTrnVMH5tO5OQDiPrLGwTApqcrCYNxszjLV98YGeR5+K&#10;EMIuRgWZ92UspUsyMuh6tiQO3M1WBn2AVSp1ha8Qbgo5iKKRNJhzaMiwpFVGyf34MAp2+1V9X/Jl&#10;U3fG59Oeb2Xnoq9KtVv9aArC09v/xT/3Vof5wwF8nwkXy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eB3u5AAAA3AAA&#10;AA8AAAAAAAAAAQAgAAAAIgAAAGRycy9kb3ducmV2LnhtbFBLAQIUABQAAAAIAIdO4kAzLwWeOwAA&#10;ADkAAAAQAAAAAAAAAAEAIAAAAAgBAABkcnMvc2hhcGV4bWwueG1sUEsFBgAAAAAGAAYAWwEAALID&#10;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0581BE8A">
      <w:pPr>
        <w:pStyle w:val="3"/>
        <w:ind w:left="60"/>
      </w:pPr>
      <w:r>
        <w:t xml:space="preserve"> Project Output Screenshots </w:t>
      </w:r>
    </w:p>
    <w:p w14:paraId="6480A1D7">
      <w:pPr>
        <w:numPr>
          <w:ilvl w:val="0"/>
          <w:numId w:val="14"/>
        </w:numPr>
        <w:ind w:right="777" w:hanging="360"/>
      </w:pPr>
      <w:r>
        <w:t xml:space="preserve">Successful User Registration(Signup/Login) </w:t>
      </w:r>
    </w:p>
    <w:p w14:paraId="0926CC2C">
      <w:pPr>
        <w:numPr>
          <w:ilvl w:val="0"/>
          <w:numId w:val="14"/>
        </w:numPr>
        <w:spacing w:after="187"/>
        <w:ind w:right="777" w:hanging="360"/>
      </w:pPr>
      <w:r>
        <w:t xml:space="preserve">In this Api call the user register or login and token was genrated </w:t>
      </w:r>
    </w:p>
    <w:p w14:paraId="07A295E2">
      <w:pPr>
        <w:spacing w:after="207" w:line="259" w:lineRule="auto"/>
        <w:ind w:left="0" w:right="720" w:firstLine="0"/>
        <w:jc w:val="right"/>
      </w:pPr>
      <w:r>
        <w:drawing>
          <wp:inline distT="0" distB="0" distL="0" distR="0">
            <wp:extent cx="5949315" cy="2505075"/>
            <wp:effectExtent l="0" t="0" r="0" b="0"/>
            <wp:docPr id="1219" name="Picture 1176"/>
            <wp:cNvGraphicFramePr/>
            <a:graphic xmlns:a="http://schemas.openxmlformats.org/drawingml/2006/main">
              <a:graphicData uri="http://schemas.openxmlformats.org/drawingml/2006/picture">
                <pic:pic xmlns:pic="http://schemas.openxmlformats.org/drawingml/2006/picture">
                  <pic:nvPicPr>
                    <pic:cNvPr id="1219" name="Picture 1176"/>
                    <pic:cNvPicPr/>
                  </pic:nvPicPr>
                  <pic:blipFill>
                    <a:blip r:embed="rId22" cstate="print"/>
                    <a:srcRect/>
                    <a:stretch>
                      <a:fillRect/>
                    </a:stretch>
                  </pic:blipFill>
                  <pic:spPr>
                    <a:xfrm>
                      <a:off x="0" y="0"/>
                      <a:ext cx="5949696" cy="2505456"/>
                    </a:xfrm>
                    <a:prstGeom prst="rect">
                      <a:avLst/>
                    </a:prstGeom>
                  </pic:spPr>
                </pic:pic>
              </a:graphicData>
            </a:graphic>
          </wp:inline>
        </w:drawing>
      </w:r>
      <w:r>
        <w:t xml:space="preserve"> </w:t>
      </w:r>
    </w:p>
    <w:p w14:paraId="12DE6C5A">
      <w:pPr>
        <w:spacing w:after="257" w:line="259" w:lineRule="auto"/>
        <w:ind w:left="65" w:right="0" w:firstLine="0"/>
      </w:pPr>
      <w:r>
        <w:t xml:space="preserve"> </w:t>
      </w:r>
    </w:p>
    <w:p w14:paraId="7D2F14FC">
      <w:pPr>
        <w:spacing w:after="257" w:line="259" w:lineRule="auto"/>
        <w:ind w:left="65" w:right="0" w:firstLine="0"/>
      </w:pPr>
      <w:r>
        <w:t xml:space="preserve"> </w:t>
      </w:r>
    </w:p>
    <w:p w14:paraId="4F12281C">
      <w:pPr>
        <w:spacing w:after="257" w:line="259" w:lineRule="auto"/>
        <w:ind w:left="65" w:right="0" w:firstLine="0"/>
      </w:pPr>
      <w:r>
        <w:t xml:space="preserve"> </w:t>
      </w:r>
    </w:p>
    <w:p w14:paraId="42587229">
      <w:pPr>
        <w:spacing w:after="19" w:line="259" w:lineRule="auto"/>
        <w:ind w:left="65" w:right="0" w:firstLine="0"/>
      </w:pPr>
      <w:r>
        <w:t xml:space="preserve"> </w:t>
      </w:r>
    </w:p>
    <w:p w14:paraId="77CD6519">
      <w:pPr>
        <w:spacing w:after="265" w:line="259" w:lineRule="auto"/>
        <w:ind w:left="65" w:right="0" w:firstLine="0"/>
      </w:pPr>
      <w:r>
        <w:t xml:space="preserve"> </w:t>
      </w:r>
    </w:p>
    <w:p w14:paraId="001D0EA6">
      <w:pPr>
        <w:numPr>
          <w:ilvl w:val="0"/>
          <w:numId w:val="14"/>
        </w:numPr>
        <w:spacing w:after="249"/>
        <w:ind w:right="777" w:hanging="360"/>
      </w:pPr>
      <w:r>
        <w:t xml:space="preserve">JWT Token Response </w:t>
      </w:r>
    </w:p>
    <w:p w14:paraId="18713BAC">
      <w:pPr>
        <w:ind w:right="777"/>
      </w:pPr>
      <w:r>
        <w:t xml:space="preserve">After successful login user the api generate the token and these token was sent with every request to every api  </w:t>
      </w:r>
    </w:p>
    <w:p w14:paraId="371EC46F">
      <w:pPr>
        <w:spacing w:after="204" w:line="259" w:lineRule="auto"/>
        <w:ind w:left="0" w:right="0" w:firstLine="0"/>
        <w:jc w:val="right"/>
      </w:pPr>
      <w:r>
        <w:drawing>
          <wp:inline distT="0" distB="0" distL="0" distR="0">
            <wp:extent cx="5949315" cy="3797300"/>
            <wp:effectExtent l="0" t="0" r="0" b="0"/>
            <wp:docPr id="1220" name="Picture 1197"/>
            <wp:cNvGraphicFramePr/>
            <a:graphic xmlns:a="http://schemas.openxmlformats.org/drawingml/2006/main">
              <a:graphicData uri="http://schemas.openxmlformats.org/drawingml/2006/picture">
                <pic:pic xmlns:pic="http://schemas.openxmlformats.org/drawingml/2006/picture">
                  <pic:nvPicPr>
                    <pic:cNvPr id="1220" name="Picture 1197"/>
                    <pic:cNvPicPr/>
                  </pic:nvPicPr>
                  <pic:blipFill>
                    <a:blip r:embed="rId23" cstate="print"/>
                    <a:srcRect/>
                    <a:stretch>
                      <a:fillRect/>
                    </a:stretch>
                  </pic:blipFill>
                  <pic:spPr>
                    <a:xfrm>
                      <a:off x="0" y="0"/>
                      <a:ext cx="5949696" cy="3797807"/>
                    </a:xfrm>
                    <a:prstGeom prst="rect">
                      <a:avLst/>
                    </a:prstGeom>
                  </pic:spPr>
                </pic:pic>
              </a:graphicData>
            </a:graphic>
          </wp:inline>
        </w:drawing>
      </w:r>
      <w:r>
        <w:t xml:space="preserve"> </w:t>
      </w:r>
    </w:p>
    <w:p w14:paraId="53ED8780">
      <w:pPr>
        <w:spacing w:after="257" w:line="259" w:lineRule="auto"/>
        <w:ind w:left="785" w:right="0" w:firstLine="0"/>
      </w:pPr>
      <w:r>
        <w:t xml:space="preserve"> </w:t>
      </w:r>
    </w:p>
    <w:p w14:paraId="340A8F13">
      <w:pPr>
        <w:spacing w:after="257" w:line="259" w:lineRule="auto"/>
        <w:ind w:left="785" w:right="0" w:firstLine="0"/>
      </w:pPr>
      <w:r>
        <w:t xml:space="preserve"> </w:t>
      </w:r>
    </w:p>
    <w:p w14:paraId="568B2468">
      <w:pPr>
        <w:spacing w:after="265" w:line="259" w:lineRule="auto"/>
        <w:ind w:left="785" w:right="0" w:firstLine="0"/>
      </w:pPr>
      <w:r>
        <w:t xml:space="preserve"> </w:t>
      </w:r>
    </w:p>
    <w:p w14:paraId="333B5A42">
      <w:pPr>
        <w:numPr>
          <w:ilvl w:val="0"/>
          <w:numId w:val="14"/>
        </w:numPr>
        <w:ind w:right="777" w:hanging="360"/>
      </w:pPr>
      <w:r>
        <w:t xml:space="preserve">Goal Created Successfully </w:t>
      </w:r>
    </w:p>
    <w:p w14:paraId="2577C011">
      <w:pPr>
        <w:numPr>
          <w:ilvl w:val="0"/>
          <w:numId w:val="14"/>
        </w:numPr>
        <w:spacing w:after="246"/>
        <w:ind w:right="777" w:hanging="360"/>
      </w:pPr>
      <w:r>
        <w:t xml:space="preserve">After the login and token is generated the  user give post request to api for creating there goals and goal was save in MongoDB which was the database  </w:t>
      </w:r>
    </w:p>
    <w:p w14:paraId="0A100445">
      <w:pPr>
        <w:spacing w:after="257" w:line="259" w:lineRule="auto"/>
        <w:ind w:left="785" w:right="0" w:firstLine="0"/>
      </w:pPr>
      <w:r>
        <w:t xml:space="preserve">    </w:t>
      </w:r>
    </w:p>
    <w:p w14:paraId="4181579C">
      <w:pPr>
        <w:spacing w:after="259" w:line="259" w:lineRule="auto"/>
        <w:ind w:left="785" w:right="0" w:firstLine="0"/>
      </w:pPr>
      <w:r>
        <w:t xml:space="preserve"> </w:t>
      </w:r>
    </w:p>
    <w:p w14:paraId="4BA39860">
      <w:pPr>
        <w:spacing w:after="257" w:line="259" w:lineRule="auto"/>
        <w:ind w:left="785" w:right="0" w:firstLine="0"/>
      </w:pPr>
      <w:r>
        <w:t xml:space="preserve"> </w:t>
      </w:r>
    </w:p>
    <w:p w14:paraId="32136801">
      <w:pPr>
        <w:spacing w:after="257" w:line="259" w:lineRule="auto"/>
        <w:ind w:left="785" w:right="0" w:firstLine="0"/>
      </w:pPr>
      <w:r>
        <w:t xml:space="preserve"> </w:t>
      </w:r>
    </w:p>
    <w:p w14:paraId="5B7D972F">
      <w:pPr>
        <w:spacing w:after="257" w:line="259" w:lineRule="auto"/>
        <w:ind w:left="785" w:right="0" w:firstLine="0"/>
      </w:pPr>
      <w:r>
        <w:t xml:space="preserve"> </w:t>
      </w:r>
    </w:p>
    <w:p w14:paraId="341E4EC7">
      <w:pPr>
        <w:spacing w:after="0" w:line="259" w:lineRule="auto"/>
        <w:ind w:left="785" w:right="0" w:firstLine="0"/>
      </w:pPr>
      <w:r>
        <w:t xml:space="preserve"> </w:t>
      </w:r>
    </w:p>
    <w:p w14:paraId="744EB4A0">
      <w:pPr>
        <w:spacing w:after="204" w:line="259" w:lineRule="auto"/>
        <w:ind w:left="0" w:right="720" w:firstLine="0"/>
        <w:jc w:val="right"/>
      </w:pPr>
      <w:r>
        <w:drawing>
          <wp:inline distT="0" distB="0" distL="0" distR="0">
            <wp:extent cx="5949315" cy="3007995"/>
            <wp:effectExtent l="0" t="0" r="0" b="0"/>
            <wp:docPr id="1221" name="Picture 1222"/>
            <wp:cNvGraphicFramePr/>
            <a:graphic xmlns:a="http://schemas.openxmlformats.org/drawingml/2006/main">
              <a:graphicData uri="http://schemas.openxmlformats.org/drawingml/2006/picture">
                <pic:pic xmlns:pic="http://schemas.openxmlformats.org/drawingml/2006/picture">
                  <pic:nvPicPr>
                    <pic:cNvPr id="1221" name="Picture 1222"/>
                    <pic:cNvPicPr/>
                  </pic:nvPicPr>
                  <pic:blipFill>
                    <a:blip r:embed="rId24" cstate="print"/>
                    <a:srcRect/>
                    <a:stretch>
                      <a:fillRect/>
                    </a:stretch>
                  </pic:blipFill>
                  <pic:spPr>
                    <a:xfrm>
                      <a:off x="0" y="0"/>
                      <a:ext cx="5949696" cy="3008376"/>
                    </a:xfrm>
                    <a:prstGeom prst="rect">
                      <a:avLst/>
                    </a:prstGeom>
                  </pic:spPr>
                </pic:pic>
              </a:graphicData>
            </a:graphic>
          </wp:inline>
        </w:drawing>
      </w:r>
      <w:r>
        <w:t xml:space="preserve"> </w:t>
      </w:r>
    </w:p>
    <w:p w14:paraId="62D4A6BC">
      <w:pPr>
        <w:spacing w:after="17" w:line="259" w:lineRule="auto"/>
        <w:ind w:left="785" w:right="0" w:firstLine="0"/>
      </w:pPr>
      <w:r>
        <w:t xml:space="preserve"> </w:t>
      </w:r>
    </w:p>
    <w:p w14:paraId="35171E47">
      <w:pPr>
        <w:spacing w:after="268" w:line="259" w:lineRule="auto"/>
        <w:ind w:left="785" w:right="0" w:firstLine="0"/>
      </w:pPr>
      <w:r>
        <w:t xml:space="preserve"> </w:t>
      </w:r>
    </w:p>
    <w:p w14:paraId="2F78022E">
      <w:pPr>
        <w:numPr>
          <w:ilvl w:val="0"/>
          <w:numId w:val="14"/>
        </w:numPr>
        <w:ind w:right="777" w:hanging="360"/>
      </w:pPr>
      <w:r>
        <w:t xml:space="preserve">Protected Route Working </w:t>
      </w:r>
    </w:p>
    <w:p w14:paraId="71493F7A">
      <w:pPr>
        <w:numPr>
          <w:ilvl w:val="0"/>
          <w:numId w:val="14"/>
        </w:numPr>
        <w:spacing w:after="187"/>
        <w:ind w:right="777" w:hanging="360"/>
      </w:pPr>
      <w:r>
        <w:t xml:space="preserve">If the user does not have token which was generated by backend api then he cannot access the api so Route are protected </w:t>
      </w:r>
    </w:p>
    <w:p w14:paraId="5852780B">
      <w:pPr>
        <w:spacing w:after="204" w:line="259" w:lineRule="auto"/>
        <w:ind w:left="0" w:right="720" w:firstLine="0"/>
        <w:jc w:val="right"/>
      </w:pPr>
      <w:r>
        <w:drawing>
          <wp:inline distT="0" distB="0" distL="0" distR="0">
            <wp:extent cx="5949315" cy="2462530"/>
            <wp:effectExtent l="0" t="0" r="0" b="0"/>
            <wp:docPr id="1222" name="Picture 1224"/>
            <wp:cNvGraphicFramePr/>
            <a:graphic xmlns:a="http://schemas.openxmlformats.org/drawingml/2006/main">
              <a:graphicData uri="http://schemas.openxmlformats.org/drawingml/2006/picture">
                <pic:pic xmlns:pic="http://schemas.openxmlformats.org/drawingml/2006/picture">
                  <pic:nvPicPr>
                    <pic:cNvPr id="1222" name="Picture 1224"/>
                    <pic:cNvPicPr/>
                  </pic:nvPicPr>
                  <pic:blipFill>
                    <a:blip r:embed="rId25" cstate="print"/>
                    <a:srcRect/>
                    <a:stretch>
                      <a:fillRect/>
                    </a:stretch>
                  </pic:blipFill>
                  <pic:spPr>
                    <a:xfrm>
                      <a:off x="0" y="0"/>
                      <a:ext cx="5949696" cy="2462784"/>
                    </a:xfrm>
                    <a:prstGeom prst="rect">
                      <a:avLst/>
                    </a:prstGeom>
                  </pic:spPr>
                </pic:pic>
              </a:graphicData>
            </a:graphic>
          </wp:inline>
        </w:drawing>
      </w:r>
      <w:r>
        <w:t xml:space="preserve"> </w:t>
      </w:r>
    </w:p>
    <w:p w14:paraId="7F290C52">
      <w:pPr>
        <w:spacing w:after="17" w:line="259" w:lineRule="auto"/>
        <w:ind w:left="65" w:right="0" w:firstLine="0"/>
      </w:pPr>
      <w:r>
        <w:t xml:space="preserve"> </w:t>
      </w:r>
    </w:p>
    <w:p w14:paraId="694EF309">
      <w:pPr>
        <w:spacing w:after="288" w:line="259" w:lineRule="auto"/>
        <w:ind w:left="65" w:right="0" w:firstLine="0"/>
      </w:pPr>
      <w:r>
        <w:t xml:space="preserve"> </w:t>
      </w:r>
    </w:p>
    <w:p w14:paraId="6E6742E3">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223" name="Group 10547"/>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43" name="Freeform 143"/>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4" name="Freeform 144"/>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5" name="Freeform 145"/>
                        <wps:cNvSpPr/>
                        <wps:spPr>
                          <a:xfrm>
                            <a:off x="762"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6" name="Freeform 146"/>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7" name="Freeform 147"/>
                        <wps:cNvSpPr/>
                        <wps:spPr>
                          <a:xfrm>
                            <a:off x="5941314"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8" name="Freeform 148"/>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9" name="Freeform 149"/>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547"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BQMrkK1QAAAAMBAAAPAAAAAAAAAAEAIAAAACIA&#10;AABkcnMvZG93bnJldi54bWxQSwECFAAUAAAACACHTuJAArpQzA0EAAAvGwAADgAAAAAAAAABACAA&#10;AAAkAQAAZHJzL2Uyb0RvYy54bWxQSwUGAAAAAAYABgBZAQAAowcAAAAA&#10;">
                <o:lock v:ext="edit" aspectratio="f"/>
                <v:shape id="_x0000_s1026" o:spid="_x0000_s1026" o:spt="100" style="position:absolute;left:0;top:0;height:19812;width:5943600;" fillcolor="#A0A0A0" filled="t" stroked="t" coordsize="5943600,19812" o:gfxdata="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7GtO7sAAADc&#10;AAAADwAAAAAAAAABACAAAAAiAAAAZHJzL2Rvd25yZXYueG1sUEsBAhQAFAAAAAgAh07iQDMvBZ47&#10;AAAAOQAAABAAAAAAAAAAAQAgAAAACgEAAGRycy9zaGFwZXhtbC54bWxQSwUGAAAAAAYABgBbAQAA&#10;tAMAAAAA&#10;" path="m0,0l5943600,0,5943600,19812,0,19812,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tQ9+rbsAAADc&#10;AAAADwAAAGRycy9kb3ducmV2LnhtbEVPTWvCQBC9F/wPywje6kZJg01dPQjSngpNBa9jdpqEZmdD&#10;dozGX98VhN7m8T5nvb26Vg3Uh8azgcU8AUVcettwZeDwvX9egQqCbLH1TAZGCrDdTJ7WmFt/4S8a&#10;CqlUDOGQo4FapMu1DmVNDsPcd8SR+/G9Q4mwr7Tt8RLDXauXSZJphw3Hhho72tVU/hZnZyA7Zult&#10;LF9f3qslnz4ljDKcC2Nm00XyBkroKv/ih/vDxvlpCvdn4gV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9+rb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9;height:13715;width:9144;" fillcolor="#A0A0A0" filled="t" stroked="t" coordsize="9144,13715" o:gfxdata="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t1Pa8AAAA&#10;3AAAAA8AAAAAAAAAAQAgAAAAIgAAAGRycy9kb3ducmV2LnhtbFBLAQIUABQAAAAIAIdO4kAzLwWe&#10;OwAAADkAAAAQAAAAAAAAAAEAIAAAAAsBAABkcnMvc2hhcGV4bWwueG1sUEsFBgAAAAAGAAYAWwEA&#10;ALUDAAAAAA==&#10;" path="m0,0l9144,0,9144,13715,0,13715,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o4W8H7wAAADc&#10;AAAADwAAAGRycy9kb3ducmV2LnhtbEVPTWsCMRC9C/0PYQq91cTSqqxGEaGlRSpo7X3YjJvVzWRJ&#10;oq7/3hQK3ubxPmc671wjzhRi7VnDoK9AEJfe1Fxp2P28P49BxIRssPFMGq4UYT576E2xMP7CGzpv&#10;UyVyCMcCNdiU2kLKWFpyGPu+Jc7c3geHKcNQSRPwksNdI1+UGkqHNecGiy0tLZXH7clp6Majj2t8&#10;+16s7O/h66B2p2MT1lo/PQ7UBESiLt3F/+5Pk+e/DuHvmXyBn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FvB+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429;height:13715;width:9144;" fillcolor="#E3E3E3" filled="t" stroked="t" coordsize="9144,13715" o:gfxdata="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XzHTugAAANwA&#10;AAAPAAAAAAAAAAEAIAAAACIAAABkcnMvZG93bnJldi54bWxQSwECFAAUAAAACACHTuJAMy8FnjsA&#10;AAA5AAAAEAAAAAAAAAABACAAAAAJAQAAZHJzL3NoYXBleG1sLnhtbFBLBQYAAAAABgAGAFsBAACz&#10;AwAAAAA=&#10;" path="m0,0l9144,0,9144,13715,0,13715,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p9eWUr8AAADc&#10;AAAADwAAAGRycy9kb3ducmV2LnhtbEWPT2sCQQzF74LfYYjQi9RZi4hsHUUEsT304Lagx7gTdxZ3&#10;MsvO+O/bNwfBW8J7ee+X+fLuG3WlLtaBDYxHGSjiMtiaKwN/v5v3GaiYkC02gcnAgyIsF/3eHHMb&#10;bryja5EqJSEcczTgUmpzrWPpyGMchZZYtFPoPCZZu0rbDm8S7hv9kWVT7bFmaXDY0tpReS4u3sD3&#10;cNKG43423Ba7H3c8rB/n1bY25m0wzj5BJbqnl/l5/WUFfyK08oxMo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XllK/&#10;AAAA3A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wrqVCrwAAADc&#10;AAAADwAAAGRycy9kb3ducmV2LnhtbEVPS4vCMBC+C/sfwgheRFNFfFSjsMKiLF58IHgbmukDm0lp&#10;stX+e7MgeJuP7zmrzdOUoqHaFZYVjIYRCOLE6oIzBZfzz2AOwnlkjaVlUtCSg836q7PCWNsHH6k5&#10;+UyEEHYxKsi9r2IpXZKTQTe0FXHgUlsb9AHWmdQ1PkK4KeU4iqbSYMGhIceKtjkl99OfUfB72Lb3&#10;b77u2v7scj5wWvWv+qZUrzuKliA8Pf1H/HbvdZg/WcD/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6lQq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D7D1A21">
      <w:pPr>
        <w:pStyle w:val="3"/>
        <w:ind w:left="60"/>
      </w:pPr>
      <w:r>
        <w:t xml:space="preserve"> Project Demo Video </w:t>
      </w:r>
      <w:r>
        <w:rPr>
          <w:sz w:val="32"/>
        </w:rPr>
        <w:t xml:space="preserve"> </w:t>
      </w:r>
    </w:p>
    <w:p w14:paraId="31C2C7BB">
      <w:pPr>
        <w:spacing w:after="257"/>
        <w:ind w:right="777"/>
      </w:pPr>
      <w:r>
        <w:t xml:space="preserve">Record video showing: </w:t>
      </w:r>
    </w:p>
    <w:p w14:paraId="4D918A58">
      <w:pPr>
        <w:numPr>
          <w:ilvl w:val="0"/>
          <w:numId w:val="15"/>
        </w:numPr>
        <w:ind w:right="777" w:firstLine="360"/>
      </w:pPr>
      <w:r>
        <w:t xml:space="preserve">Registration </w:t>
      </w:r>
    </w:p>
    <w:p w14:paraId="752D272D">
      <w:pPr>
        <w:spacing w:after="25" w:line="259" w:lineRule="auto"/>
        <w:ind w:left="785" w:right="0" w:firstLine="0"/>
      </w:pPr>
      <w:r>
        <w:t xml:space="preserve"> </w:t>
      </w:r>
    </w:p>
    <w:p w14:paraId="0D67B1E0">
      <w:pPr>
        <w:numPr>
          <w:ilvl w:val="0"/>
          <w:numId w:val="15"/>
        </w:numPr>
        <w:ind w:right="777" w:firstLine="360"/>
      </w:pPr>
      <w:r>
        <w:t xml:space="preserve">Login </w:t>
      </w:r>
    </w:p>
    <w:p w14:paraId="55BBF715">
      <w:pPr>
        <w:spacing w:after="27" w:line="259" w:lineRule="auto"/>
        <w:ind w:left="785" w:right="0" w:firstLine="0"/>
      </w:pPr>
      <w:r>
        <w:t xml:space="preserve"> </w:t>
      </w:r>
    </w:p>
    <w:p w14:paraId="76C62139">
      <w:pPr>
        <w:numPr>
          <w:ilvl w:val="0"/>
          <w:numId w:val="15"/>
        </w:numPr>
        <w:ind w:right="777" w:firstLine="360"/>
      </w:pPr>
      <w:r>
        <w:t xml:space="preserve">Token usage </w:t>
      </w:r>
    </w:p>
    <w:p w14:paraId="3963778A">
      <w:pPr>
        <w:spacing w:after="25" w:line="259" w:lineRule="auto"/>
        <w:ind w:left="785" w:right="0" w:firstLine="0"/>
      </w:pPr>
      <w:r>
        <w:t xml:space="preserve"> </w:t>
      </w:r>
    </w:p>
    <w:p w14:paraId="5475525D">
      <w:pPr>
        <w:numPr>
          <w:ilvl w:val="0"/>
          <w:numId w:val="15"/>
        </w:numPr>
        <w:ind w:right="777" w:firstLine="360"/>
      </w:pPr>
      <w:r>
        <w:t xml:space="preserve">CRUD operations </w:t>
      </w:r>
    </w:p>
    <w:p w14:paraId="22C06178">
      <w:pPr>
        <w:spacing w:after="25" w:line="259" w:lineRule="auto"/>
        <w:ind w:left="785" w:right="0" w:firstLine="0"/>
      </w:pPr>
      <w:r>
        <w:t xml:space="preserve"> </w:t>
      </w:r>
    </w:p>
    <w:p w14:paraId="139D5674">
      <w:pPr>
        <w:numPr>
          <w:ilvl w:val="0"/>
          <w:numId w:val="15"/>
        </w:numPr>
        <w:spacing w:line="484" w:lineRule="auto"/>
        <w:ind w:right="777" w:firstLine="360"/>
      </w:pPr>
      <w:r>
        <w:t>Error handling video:</w:t>
      </w:r>
      <w:r>
        <w:rPr>
          <w:color w:val="0000EE"/>
          <w:u w:val="single" w:color="0000EE"/>
        </w:rPr>
        <w:t>Microgoal video</w:t>
      </w:r>
      <w:r>
        <w:t xml:space="preserve"> </w:t>
      </w:r>
    </w:p>
    <w:p w14:paraId="6A94C4F0">
      <w:pPr>
        <w:spacing w:after="257" w:line="259" w:lineRule="auto"/>
        <w:ind w:left="65" w:right="0" w:firstLine="0"/>
      </w:pPr>
      <w:r>
        <w:t>Drive:-</w:t>
      </w:r>
      <w:r>
        <w:rPr>
          <w:color w:val="0000EE"/>
          <w:u w:val="single" w:color="0000EE"/>
        </w:rPr>
        <w:t>MicroGoal(Backend)</w:t>
      </w:r>
      <w:r>
        <w:t xml:space="preserve"> </w:t>
      </w:r>
    </w:p>
    <w:p w14:paraId="2173A083">
      <w:pPr>
        <w:spacing w:after="257" w:line="259" w:lineRule="auto"/>
        <w:ind w:left="65" w:right="0" w:firstLine="0"/>
      </w:pPr>
      <w:r>
        <w:t xml:space="preserve"> </w:t>
      </w:r>
    </w:p>
    <w:p w14:paraId="135F126A">
      <w:pPr>
        <w:spacing w:after="372" w:line="259" w:lineRule="auto"/>
        <w:ind w:left="65" w:right="0" w:firstLine="0"/>
      </w:pPr>
      <w:r>
        <w:t xml:space="preserve"> </w:t>
      </w:r>
    </w:p>
    <w:p w14:paraId="7BDE9712">
      <w:pPr>
        <w:spacing w:after="0" w:line="259" w:lineRule="auto"/>
        <w:ind w:left="65" w:right="0" w:firstLine="0"/>
      </w:pPr>
      <w:r>
        <w:rPr>
          <w:sz w:val="36"/>
        </w:rPr>
        <w:t xml:space="preserve"> </w:t>
      </w:r>
    </w:p>
    <w:sectPr>
      <w:pgSz w:w="12240" w:h="15840"/>
      <w:pgMar w:top="1435" w:right="660" w:bottom="1358" w:left="13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000020204"/>
    <w:charset w:val="00"/>
    <w:family w:val="swiss"/>
    <w:pitch w:val="default"/>
    <w:sig w:usb0="00000000" w:usb1="00000000" w:usb2="00000000" w:usb3="00000000" w:csb0="0000019F"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
    <w:nsid w:val="00000001"/>
    <w:multiLevelType w:val="multilevel"/>
    <w:tmpl w:val="00000001"/>
    <w:lvl w:ilvl="0" w:tentative="0">
      <w:start w:val="1"/>
      <w:numFmt w:val="decimal"/>
      <w:lvlText w:val="%1."/>
      <w:lvlJc w:val="left"/>
      <w:pPr>
        <w:ind w:left="36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222"/>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1942"/>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662"/>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382"/>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102"/>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4822"/>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542"/>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262"/>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2">
    <w:nsid w:val="00000002"/>
    <w:multiLevelType w:val="multilevel"/>
    <w:tmpl w:val="00000002"/>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3">
    <w:nsid w:val="00000003"/>
    <w:multiLevelType w:val="multilevel"/>
    <w:tmpl w:val="00000003"/>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4">
    <w:nsid w:val="00000004"/>
    <w:multiLevelType w:val="multilevel"/>
    <w:tmpl w:val="00000004"/>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5">
    <w:nsid w:val="00000005"/>
    <w:multiLevelType w:val="multilevel"/>
    <w:tmpl w:val="00000005"/>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6">
    <w:nsid w:val="00000006"/>
    <w:multiLevelType w:val="multilevel"/>
    <w:tmpl w:val="00000006"/>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56"/>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76"/>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96"/>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16"/>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36"/>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56"/>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76"/>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96"/>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7">
    <w:nsid w:val="00000007"/>
    <w:multiLevelType w:val="multilevel"/>
    <w:tmpl w:val="00000007"/>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taiwaneseCounting"/>
      <w:lvlText w:val="%2"/>
      <w:lvlJc w:val="left"/>
      <w:pPr>
        <w:ind w:left="1505"/>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8">
    <w:nsid w:val="00000008"/>
    <w:multiLevelType w:val="multilevel"/>
    <w:tmpl w:val="00000008"/>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9">
    <w:nsid w:val="00000009"/>
    <w:multiLevelType w:val="multilevel"/>
    <w:tmpl w:val="00000009"/>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0">
    <w:nsid w:val="0000000A"/>
    <w:multiLevelType w:val="multilevel"/>
    <w:tmpl w:val="0000000A"/>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337"/>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057"/>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777"/>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497"/>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217"/>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4937"/>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657"/>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377"/>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1">
    <w:nsid w:val="0000000B"/>
    <w:multiLevelType w:val="multilevel"/>
    <w:tmpl w:val="0000000B"/>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2">
    <w:nsid w:val="0000000C"/>
    <w:multiLevelType w:val="multilevel"/>
    <w:tmpl w:val="0000000C"/>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3">
    <w:nsid w:val="0000000D"/>
    <w:multiLevelType w:val="multilevel"/>
    <w:tmpl w:val="0000000D"/>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4">
    <w:nsid w:val="0000000E"/>
    <w:multiLevelType w:val="multilevel"/>
    <w:tmpl w:val="0000000E"/>
    <w:lvl w:ilvl="0" w:tentative="0">
      <w:start w:val="1"/>
      <w:numFmt w:val="bullet"/>
      <w:lvlText w:val="●"/>
      <w:lvlJc w:val="left"/>
      <w:pPr>
        <w:ind w:left="41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num w:numId="1">
    <w:abstractNumId w:val="2"/>
  </w:num>
  <w:num w:numId="2">
    <w:abstractNumId w:val="13"/>
  </w:num>
  <w:num w:numId="3">
    <w:abstractNumId w:val="9"/>
  </w:num>
  <w:num w:numId="4">
    <w:abstractNumId w:val="11"/>
  </w:num>
  <w:num w:numId="5">
    <w:abstractNumId w:val="7"/>
  </w:num>
  <w:num w:numId="6">
    <w:abstractNumId w:val="4"/>
  </w:num>
  <w:num w:numId="7">
    <w:abstractNumId w:val="12"/>
  </w:num>
  <w:num w:numId="8">
    <w:abstractNumId w:val="1"/>
  </w:num>
  <w:num w:numId="9">
    <w:abstractNumId w:val="6"/>
  </w:num>
  <w:num w:numId="10">
    <w:abstractNumId w:val="3"/>
  </w:num>
  <w:num w:numId="11">
    <w:abstractNumId w:val="5"/>
  </w:num>
  <w:num w:numId="12">
    <w:abstractNumId w:val="0"/>
  </w:num>
  <w:num w:numId="13">
    <w:abstractNumId w:val="8"/>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75F1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68" w:lineRule="auto"/>
      <w:ind w:left="75" w:right="590" w:hanging="10"/>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next w:val="1"/>
    <w:link w:val="6"/>
    <w:qFormat/>
    <w:uiPriority w:val="9"/>
    <w:pPr>
      <w:keepNext/>
      <w:keepLines/>
      <w:spacing w:after="95" w:line="259" w:lineRule="auto"/>
      <w:ind w:left="75" w:hanging="10"/>
      <w:outlineLvl w:val="0"/>
    </w:pPr>
    <w:rPr>
      <w:rFonts w:ascii="Times New Roman" w:hAnsi="Times New Roman" w:eastAsia="Times New Roman" w:cs="Times New Roman"/>
      <w:color w:val="000000"/>
      <w:kern w:val="2"/>
      <w:sz w:val="46"/>
      <w:szCs w:val="24"/>
      <w:lang w:val="en-US" w:eastAsia="en-US" w:bidi="ar-SA"/>
      <w14:ligatures w14:val="standardContextual"/>
    </w:rPr>
  </w:style>
  <w:style w:type="paragraph" w:styleId="3">
    <w:name w:val="heading 2"/>
    <w:next w:val="1"/>
    <w:link w:val="7"/>
    <w:qFormat/>
    <w:uiPriority w:val="9"/>
    <w:pPr>
      <w:keepNext/>
      <w:keepLines/>
      <w:spacing w:after="176" w:line="259" w:lineRule="auto"/>
      <w:ind w:left="75" w:hanging="10"/>
      <w:outlineLvl w:val="1"/>
    </w:pPr>
    <w:rPr>
      <w:rFonts w:ascii="Times New Roman" w:hAnsi="Times New Roman" w:eastAsia="Times New Roman" w:cs="Times New Roman"/>
      <w:color w:val="000000"/>
      <w:kern w:val="2"/>
      <w:sz w:val="34"/>
      <w:szCs w:val="24"/>
      <w:lang w:val="en-US" w:eastAsia="en-US" w:bidi="ar-SA"/>
      <w14:ligatures w14:val="standardContextual"/>
    </w:rPr>
  </w:style>
  <w:style w:type="character" w:default="1" w:styleId="4">
    <w:name w:val="Default Paragraph Font"/>
    <w:uiPriority w:val="1"/>
  </w:style>
  <w:style w:type="table" w:default="1" w:styleId="5">
    <w:name w:val="Normal Table"/>
    <w:uiPriority w:val="99"/>
    <w:tblPr>
      <w:tblCellMar>
        <w:top w:w="0" w:type="dxa"/>
        <w:left w:w="108" w:type="dxa"/>
        <w:bottom w:w="0" w:type="dxa"/>
        <w:right w:w="108" w:type="dxa"/>
      </w:tblCellMar>
    </w:tblPr>
  </w:style>
  <w:style w:type="character" w:customStyle="1" w:styleId="6">
    <w:name w:val="Heading 1 Char_2eff5f8f-dd97-4d5c-b444-1477ec9deca8"/>
    <w:link w:val="2"/>
    <w:uiPriority w:val="0"/>
    <w:rPr>
      <w:rFonts w:ascii="Times New Roman" w:hAnsi="Times New Roman" w:eastAsia="Times New Roman" w:cs="Times New Roman"/>
      <w:color w:val="000000"/>
      <w:sz w:val="46"/>
    </w:rPr>
  </w:style>
  <w:style w:type="character" w:customStyle="1" w:styleId="7">
    <w:name w:val="Heading 2 Char_db04ee89-669c-47bd-b4c1-0e449a60e311"/>
    <w:link w:val="3"/>
    <w:uiPriority w:val="0"/>
    <w:rPr>
      <w:rFonts w:ascii="Times New Roman" w:hAnsi="Times New Roman" w:eastAsia="Times New Roman" w:cs="Times New Roman"/>
      <w:color w:val="000000"/>
      <w:sz w:val="34"/>
    </w:rPr>
  </w:style>
  <w:style w:type="table" w:customStyle="1" w:styleId="8">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1048</Words>
  <Characters>6255</Characters>
  <Paragraphs>351</Paragraphs>
  <TotalTime>0</TotalTime>
  <ScaleCrop>false</ScaleCrop>
  <LinksUpToDate>false</LinksUpToDate>
  <CharactersWithSpaces>7742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2026-03-09T01:30:00Z</dcterms:created>
  <dc:creator>WPS Office</dc:creator>
  <cp:lastModifiedBy>ABINAYA SARASWATHI S</cp:lastModifiedBy>
  <dcterms:modified xsi:type="dcterms:W3CDTF">2026-03-10T11:52:07Z</dcterms:modified>
  <dc:title>Microsoft Word - MicroGoalApi-1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320BF5AAA0F448FBA337EFDBAF7224D5_13</vt:lpwstr>
  </property>
  <property fmtid="{D5CDD505-2E9C-101B-9397-08002B2CF9AE}" pid="3" name="KSOProductBuildVer">
    <vt:lpwstr>1033-12.2.0.23196</vt:lpwstr>
  </property>
</Properties>
</file>